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footer+xml" PartName="/word/footer1.xml"/>
  <Default ContentType="image/jpg" Extension="jpg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32"/>
          <w:szCs w:val="32"/>
        </w:rPr>
        <w:jc w:val="center"/>
        <w:spacing w:before="18"/>
        <w:ind w:left="5031" w:right="4458"/>
      </w:pPr>
      <w:r>
        <w:pict>
          <v:group coordorigin="6077,8" coordsize="749,390" style="position:absolute;margin-left:303.84pt;margin-top:0.407812pt;width:37.444pt;height:19.48pt;mso-position-horizontal-relative:page;mso-position-vertical-relative:paragraph;z-index:-1839">
            <v:shape coordorigin="6095,18" coordsize="713,370" fillcolor="#FFFF00" filled="t" path="m6095,388l6808,388,6808,18,6095,18,6095,388xe" stroked="f" style="position:absolute;left:6095;top:18;width:713;height:370">
              <v:path arrowok="t"/>
              <v:fill/>
            </v:shape>
            <v:shape coordorigin="6095,369" coordsize="713,0" filled="f" path="m6095,369l6808,369e" strokecolor="#000000" stroked="t" strokeweight="1.78pt" style="position:absolute;left:6095;top:369;width:713;height:0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99"/>
          <w:sz w:val="32"/>
          <w:szCs w:val="32"/>
        </w:rPr>
        <w:t>202</w:t>
      </w:r>
      <w:r>
        <w:rPr>
          <w:rFonts w:ascii="Arial" w:cs="Arial" w:eastAsia="Arial" w:hAnsi="Arial"/>
          <w:b/>
          <w:spacing w:val="0"/>
          <w:w w:val="99"/>
          <w:sz w:val="32"/>
          <w:szCs w:val="32"/>
        </w:rPr>
        <w:t>4</w:t>
      </w:r>
      <w:r>
        <w:rPr>
          <w:rFonts w:ascii="Arial" w:cs="Arial" w:eastAsia="Arial" w:hAnsi="Arial"/>
          <w:spacing w:val="0"/>
          <w:w w:val="100"/>
          <w:sz w:val="32"/>
          <w:szCs w:val="32"/>
        </w:rPr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3100" w:right="2170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GUÍA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J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ICI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ORIO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º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spacing w:line="260" w:lineRule="exact"/>
        <w:ind w:left="4098" w:right="3165"/>
      </w:pPr>
      <w:r>
        <w:rPr>
          <w:rFonts w:ascii="Arial" w:cs="Arial" w:eastAsia="Arial" w:hAnsi="Arial"/>
          <w:b/>
          <w:position w:val="-1"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U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id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de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Did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á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tic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1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u w:color="000000" w:val="thick"/>
        </w:rPr>
        <w:t>5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82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1.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25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IDAD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N°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1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: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rquite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ra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highlight w:val="yellow"/>
        </w:rPr>
        <w:t>r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de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da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o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4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ifi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N,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N,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W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AN,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i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tros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ís.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Naci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lG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4" w:line="260" w:lineRule="exact"/>
        <w:ind w:hanging="706" w:left="1815" w:right="6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i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-3"/>
          <w:w w:val="100"/>
          <w:sz w:val="24"/>
          <w:szCs w:val="24"/>
        </w:rPr>
        <w:t>M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i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struct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lg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line="260" w:lineRule="exact"/>
        <w:ind w:hanging="504" w:left="1906" w:right="6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resa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color w:val="0000FF"/>
          <w:spacing w:val="-36"/>
          <w:w w:val="100"/>
          <w:sz w:val="24"/>
          <w:szCs w:val="24"/>
        </w:rPr>
        <w:t> </w:t>
      </w:r>
      <w:hyperlink r:id="rId6"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ic.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r/n</w:t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-</w:t>
        </w:r>
      </w:hyperlink>
      <w:r>
        <w:rPr>
          <w:rFonts w:ascii="Arial" w:cs="Arial" w:eastAsia="Arial" w:hAnsi="Arial"/>
          <w:color w:val="0000FF"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color w:val="0000FF"/>
          <w:spacing w:val="0"/>
          <w:w w:val="100"/>
          <w:sz w:val="24"/>
          <w:szCs w:val="24"/>
        </w:rPr>
        <w:t> </w:t>
      </w:r>
      <w:hyperlink r:id="rId7"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rg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x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</w:rPr>
          <w:t> </w:t>
        </w:r>
        <w:r>
          <w:rPr>
            <w:rFonts w:ascii="Arial" w:cs="Arial" w:eastAsia="Arial" w:hAnsi="Arial"/>
            <w:color w:val="000000"/>
            <w:spacing w:val="0"/>
            <w:w w:val="100"/>
            <w:sz w:val="24"/>
            <w:szCs w:val="24"/>
          </w:rPr>
          <w:t>.</w:t>
        </w:r>
      </w:hyperlink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tros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AN,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tras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 w:right="543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o</w:t>
      </w:r>
      <w:r>
        <w:rPr>
          <w:rFonts w:ascii="Arial" w:cs="Arial" w:eastAsia="Arial" w:hAnsi="Arial"/>
          <w:color w:val="212121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color w:val="212121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4"/>
          <w:szCs w:val="24"/>
        </w:rPr>
      </w:r>
      <w:hyperlink r:id="rId8"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w.c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ic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g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v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212121"/>
            <w:spacing w:val="0"/>
            <w:w w:val="100"/>
            <w:sz w:val="24"/>
            <w:szCs w:val="24"/>
          </w:rPr>
          <w:t>,</w:t>
        </w:r>
      </w:hyperlink>
      <w:r>
        <w:rPr>
          <w:rFonts w:ascii="Arial" w:cs="Arial" w:eastAsia="Arial" w:hAnsi="Arial"/>
          <w:color w:val="212121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color w:val="0000FF"/>
          <w:spacing w:val="-65"/>
          <w:w w:val="100"/>
          <w:sz w:val="24"/>
          <w:szCs w:val="24"/>
        </w:rPr>
        <w:t> </w:t>
      </w:r>
      <w:hyperlink r:id="rId9"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/ww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lec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.c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212121"/>
            <w:spacing w:val="0"/>
            <w:w w:val="100"/>
            <w:sz w:val="24"/>
            <w:szCs w:val="24"/>
          </w:rPr>
          <w:t>,</w:t>
        </w:r>
      </w:hyperlink>
      <w:r>
        <w:rPr>
          <w:rFonts w:ascii="Arial" w:cs="Arial" w:eastAsia="Arial" w:hAnsi="Arial"/>
          <w:color w:val="212121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4"/>
          <w:szCs w:val="24"/>
        </w:rPr>
      </w:r>
      <w:hyperlink r:id="rId10"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w.t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le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f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ica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3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3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3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0000FF"/>
            <w:spacing w:val="3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212121"/>
            <w:spacing w:val="0"/>
            <w:w w:val="100"/>
            <w:sz w:val="24"/>
            <w:szCs w:val="24"/>
          </w:rPr>
          <w:t>.</w:t>
        </w:r>
      </w:hyperlink>
      <w:r>
        <w:rPr>
          <w:rFonts w:ascii="Arial" w:cs="Arial" w:eastAsia="Arial" w:hAnsi="Arial"/>
          <w:color w:val="000000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rgido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ras,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das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ori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das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one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x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ón.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tica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ifi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rot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olos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omu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ice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ramas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ctivid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lecci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lecci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tiva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rama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ARQ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(ve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s).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jo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  <w:sectPr>
          <w:pgNumType w:start="1"/>
          <w:pgMar w:bottom="280" w:footer="949" w:header="709" w:left="1020" w:right="600" w:top="1940"/>
          <w:headerReference r:id="rId4" w:type="default"/>
          <w:footerReference r:id="rId5" w:type="default"/>
          <w:type w:val="continuous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(e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).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29"/>
        <w:ind w:hanging="706" w:left="1815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les,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r?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opología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W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3"/>
          <w:szCs w:val="23"/>
        </w:rPr>
        <w:jc w:val="left"/>
        <w:ind w:left="1109"/>
      </w:pPr>
      <w:r>
        <w:rPr>
          <w:rFonts w:ascii="Arial" w:cs="Arial" w:eastAsia="Arial" w:hAnsi="Arial"/>
          <w:spacing w:val="-1"/>
          <w:w w:val="100"/>
          <w:sz w:val="23"/>
          <w:szCs w:val="23"/>
        </w:rPr>
        <w:t>1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4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1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4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Gr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f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q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í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y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W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z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8"/>
          <w:w w:val="100"/>
          <w:sz w:val="23"/>
          <w:szCs w:val="23"/>
        </w:rPr>
        <w:t> </w:t>
      </w:r>
      <w:r>
        <w:rPr>
          <w:rFonts w:ascii="Arial" w:cs="Arial" w:eastAsia="Arial" w:hAnsi="Arial"/>
          <w:b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b/>
          <w:spacing w:val="0"/>
          <w:w w:val="100"/>
          <w:sz w:val="23"/>
          <w:szCs w:val="23"/>
        </w:rPr>
        <w:t>j</w:t>
      </w:r>
      <w:r>
        <w:rPr>
          <w:rFonts w:ascii="Arial" w:cs="Arial" w:eastAsia="Arial" w:hAnsi="Arial"/>
          <w:b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b/>
          <w:spacing w:val="1"/>
          <w:w w:val="100"/>
          <w:sz w:val="23"/>
          <w:szCs w:val="23"/>
        </w:rPr>
        <w:t>r</w:t>
      </w:r>
      <w:r>
        <w:rPr>
          <w:rFonts w:ascii="Arial" w:cs="Arial" w:eastAsia="Arial" w:hAnsi="Arial"/>
          <w:b/>
          <w:spacing w:val="-1"/>
          <w:w w:val="100"/>
          <w:sz w:val="23"/>
          <w:szCs w:val="23"/>
        </w:rPr>
        <w:t>c</w:t>
      </w:r>
      <w:r>
        <w:rPr>
          <w:rFonts w:ascii="Arial" w:cs="Arial" w:eastAsia="Arial" w:hAnsi="Arial"/>
          <w:b/>
          <w:spacing w:val="0"/>
          <w:w w:val="100"/>
          <w:sz w:val="23"/>
          <w:szCs w:val="23"/>
        </w:rPr>
        <w:t>i</w:t>
      </w:r>
      <w:r>
        <w:rPr>
          <w:rFonts w:ascii="Arial" w:cs="Arial" w:eastAsia="Arial" w:hAnsi="Arial"/>
          <w:b/>
          <w:spacing w:val="-1"/>
          <w:w w:val="100"/>
          <w:sz w:val="23"/>
          <w:szCs w:val="23"/>
        </w:rPr>
        <w:t>c</w:t>
      </w:r>
      <w:r>
        <w:rPr>
          <w:rFonts w:ascii="Arial" w:cs="Arial" w:eastAsia="Arial" w:hAnsi="Arial"/>
          <w:b/>
          <w:spacing w:val="0"/>
          <w:w w:val="100"/>
          <w:sz w:val="23"/>
          <w:szCs w:val="23"/>
        </w:rPr>
        <w:t>io</w:t>
      </w:r>
      <w:r>
        <w:rPr>
          <w:rFonts w:ascii="Arial" w:cs="Arial" w:eastAsia="Arial" w:hAnsi="Arial"/>
          <w:b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b/>
          <w:spacing w:val="-1"/>
          <w:w w:val="100"/>
          <w:sz w:val="23"/>
          <w:szCs w:val="23"/>
        </w:rPr>
        <w:t>1</w:t>
      </w:r>
      <w:r>
        <w:rPr>
          <w:rFonts w:ascii="Arial" w:cs="Arial" w:eastAsia="Arial" w:hAnsi="Arial"/>
          <w:b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b/>
          <w:spacing w:val="1"/>
          <w:w w:val="100"/>
          <w:sz w:val="23"/>
          <w:szCs w:val="23"/>
        </w:rPr>
        <w:t>1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</w:p>
    <w:p>
      <w:pPr>
        <w:rPr>
          <w:rFonts w:ascii="Arial" w:cs="Arial" w:eastAsia="Arial" w:hAnsi="Arial"/>
          <w:sz w:val="23"/>
          <w:szCs w:val="23"/>
        </w:rPr>
        <w:jc w:val="both"/>
        <w:spacing w:before="2" w:line="260" w:lineRule="exact"/>
        <w:ind w:hanging="706" w:left="1815" w:right="66"/>
      </w:pPr>
      <w:r>
        <w:rPr>
          <w:rFonts w:ascii="Arial" w:cs="Arial" w:eastAsia="Arial" w:hAnsi="Arial"/>
          <w:spacing w:val="-1"/>
          <w:w w:val="100"/>
          <w:sz w:val="23"/>
          <w:szCs w:val="23"/>
        </w:rPr>
        <w:t>1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4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2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7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á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7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vo</w:t>
      </w:r>
      <w:r>
        <w:rPr>
          <w:rFonts w:ascii="Arial" w:cs="Arial" w:eastAsia="Arial" w:hAnsi="Arial"/>
          <w:spacing w:val="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í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AN</w:t>
      </w:r>
      <w:r>
        <w:rPr>
          <w:rFonts w:ascii="Arial" w:cs="Arial" w:eastAsia="Arial" w:hAnsi="Arial"/>
          <w:spacing w:val="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y</w:t>
      </w:r>
      <w:r>
        <w:rPr>
          <w:rFonts w:ascii="Arial" w:cs="Arial" w:eastAsia="Arial" w:hAnsi="Arial"/>
          <w:spacing w:val="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í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q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1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í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2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2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H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2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2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á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2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b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W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AN</w:t>
      </w:r>
      <w:r>
        <w:rPr>
          <w:rFonts w:ascii="Arial" w:cs="Arial" w:eastAsia="Arial" w:hAnsi="Arial"/>
          <w:spacing w:val="-2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q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2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f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22"/>
          <w:szCs w:val="22"/>
        </w:rPr>
        <w:jc w:val="left"/>
        <w:ind w:left="1815"/>
      </w:pPr>
      <w:r>
        <w:pict>
          <v:group coordorigin="2862,-7122" coordsize="8299,7125" style="position:absolute;margin-left:143.095pt;margin-top:-356.097pt;width:414.95pt;height:356.23pt;mso-position-horizontal-relative:page;mso-position-vertical-relative:paragraph;z-index:-1838">
            <v:shape style="position:absolute;left:2877;top:-7107;width:8251;height:7095" type="#_x0000_t75">
              <v:imagedata o:title="" r:id="rId11"/>
            </v:shape>
            <v:shape coordorigin="2869,-7114" coordsize="8284,7110" filled="f" path="m2869,-5l11153,-5,11153,-7114,2869,-7114,2869,-5xe" strokecolor="#000000" stroked="t" strokeweight="0.75pt" style="position:absolute;left:2869;top:-7114;width:8284;height:7110">
              <v:path arrowok="t"/>
            </v:shape>
            <w10:wrap type="none"/>
          </v:group>
        </w:pic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F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ente: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tal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l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s,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Wil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l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i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a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m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i/>
          <w:spacing w:val="-2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F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tio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s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of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Mo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e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r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-3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-2"/>
          <w:w w:val="100"/>
          <w:sz w:val="22"/>
          <w:szCs w:val="22"/>
        </w:rPr>
        <w:t>e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t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w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o</w:t>
      </w:r>
      <w:r>
        <w:rPr>
          <w:rFonts w:ascii="Calibri" w:cs="Calibri" w:eastAsia="Calibri" w:hAnsi="Calibri"/>
          <w:i/>
          <w:spacing w:val="-2"/>
          <w:w w:val="100"/>
          <w:sz w:val="22"/>
          <w:szCs w:val="22"/>
        </w:rPr>
        <w:t>r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kin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g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: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S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,</w:t>
      </w:r>
      <w:r>
        <w:rPr>
          <w:rFonts w:ascii="Calibri" w:cs="Calibri" w:eastAsia="Calibri" w:hAnsi="Calibri"/>
          <w:i/>
          <w:spacing w:val="-2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F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V,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QoE,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-3"/>
          <w:w w:val="100"/>
          <w:sz w:val="22"/>
          <w:szCs w:val="22"/>
        </w:rPr>
        <w:t>I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oT,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a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d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</w:r>
    </w:p>
    <w:p>
      <w:pPr>
        <w:rPr>
          <w:rFonts w:ascii="Calibri" w:cs="Calibri" w:eastAsia="Calibri" w:hAnsi="Calibri"/>
          <w:sz w:val="22"/>
          <w:szCs w:val="22"/>
        </w:rPr>
        <w:jc w:val="left"/>
        <w:ind w:left="1815"/>
      </w:pP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Cl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o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P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ea</w:t>
      </w:r>
      <w:r>
        <w:rPr>
          <w:rFonts w:ascii="Calibri" w:cs="Calibri" w:eastAsia="Calibri" w:hAnsi="Calibri"/>
          <w:i/>
          <w:spacing w:val="-2"/>
          <w:w w:val="100"/>
          <w:sz w:val="22"/>
          <w:szCs w:val="22"/>
        </w:rPr>
        <w:t>r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son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Ed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u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c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tio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n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.</w:t>
      </w:r>
      <w:r>
        <w:rPr>
          <w:rFonts w:ascii="Calibri" w:cs="Calibri" w:eastAsia="Calibri" w:hAnsi="Calibri"/>
          <w:i/>
          <w:spacing w:val="-1"/>
          <w:w w:val="100"/>
          <w:sz w:val="22"/>
          <w:szCs w:val="22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2</w:t>
      </w:r>
      <w:r>
        <w:rPr>
          <w:rFonts w:ascii="Calibri" w:cs="Calibri" w:eastAsia="Calibri" w:hAnsi="Calibri"/>
          <w:i/>
          <w:spacing w:val="-2"/>
          <w:w w:val="100"/>
          <w:sz w:val="22"/>
          <w:szCs w:val="22"/>
        </w:rPr>
        <w:t>0</w:t>
      </w:r>
      <w:r>
        <w:rPr>
          <w:rFonts w:ascii="Calibri" w:cs="Calibri" w:eastAsia="Calibri" w:hAnsi="Calibri"/>
          <w:i/>
          <w:spacing w:val="1"/>
          <w:w w:val="100"/>
          <w:sz w:val="22"/>
          <w:szCs w:val="22"/>
        </w:rPr>
        <w:t>1</w:t>
      </w:r>
      <w:r>
        <w:rPr>
          <w:rFonts w:ascii="Calibri" w:cs="Calibri" w:eastAsia="Calibri" w:hAnsi="Calibri"/>
          <w:i/>
          <w:spacing w:val="0"/>
          <w:w w:val="100"/>
          <w:sz w:val="22"/>
          <w:szCs w:val="22"/>
        </w:rPr>
        <w:t>6</w:t>
      </w:r>
      <w:r>
        <w:rPr>
          <w:rFonts w:ascii="Calibri" w:cs="Calibri" w:eastAsia="Calibri" w:hAnsi="Calibri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4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3"/>
          <w:szCs w:val="23"/>
        </w:rPr>
        <w:jc w:val="both"/>
        <w:spacing w:line="260" w:lineRule="exact"/>
        <w:ind w:hanging="706" w:left="1815" w:right="73"/>
      </w:pPr>
      <w:r>
        <w:rPr>
          <w:rFonts w:ascii="Arial" w:cs="Arial" w:eastAsia="Arial" w:hAnsi="Arial"/>
          <w:spacing w:val="-1"/>
          <w:w w:val="100"/>
          <w:sz w:val="23"/>
          <w:szCs w:val="23"/>
        </w:rPr>
        <w:t>1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4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3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f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q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1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1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1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,</w:t>
      </w:r>
      <w:r>
        <w:rPr>
          <w:rFonts w:ascii="Arial" w:cs="Arial" w:eastAsia="Arial" w:hAnsi="Arial"/>
          <w:spacing w:val="2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1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z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b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2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19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G,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f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4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í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4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13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4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W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.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  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Gr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f</w:t>
      </w:r>
      <w:r>
        <w:rPr>
          <w:rFonts w:ascii="Arial" w:cs="Arial" w:eastAsia="Arial" w:hAnsi="Arial"/>
          <w:spacing w:val="-3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q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13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13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z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c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ó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13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16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4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n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v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z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d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u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so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b</w:t>
      </w:r>
      <w:r>
        <w:rPr>
          <w:rFonts w:ascii="Arial" w:cs="Arial" w:eastAsia="Arial" w:hAnsi="Arial"/>
          <w:spacing w:val="2"/>
          <w:w w:val="100"/>
          <w:sz w:val="23"/>
          <w:szCs w:val="23"/>
        </w:rPr>
        <w:t>r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(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o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l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M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a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p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s,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vSI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G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,</w:t>
      </w:r>
      <w:r>
        <w:rPr>
          <w:rFonts w:ascii="Arial" w:cs="Arial" w:eastAsia="Arial" w:hAnsi="Arial"/>
          <w:spacing w:val="1"/>
          <w:w w:val="100"/>
          <w:sz w:val="23"/>
          <w:szCs w:val="23"/>
        </w:rPr>
        <w:t> </w:t>
      </w:r>
      <w:r>
        <w:rPr>
          <w:rFonts w:ascii="Arial" w:cs="Arial" w:eastAsia="Arial" w:hAnsi="Arial"/>
          <w:spacing w:val="-1"/>
          <w:w w:val="100"/>
          <w:sz w:val="23"/>
          <w:szCs w:val="23"/>
        </w:rPr>
        <w:t>e</w:t>
      </w:r>
      <w:r>
        <w:rPr>
          <w:rFonts w:ascii="Arial" w:cs="Arial" w:eastAsia="Arial" w:hAnsi="Arial"/>
          <w:spacing w:val="0"/>
          <w:w w:val="100"/>
          <w:sz w:val="23"/>
          <w:szCs w:val="23"/>
        </w:rPr>
        <w:t>tc)</w:t>
      </w:r>
    </w:p>
    <w:p>
      <w:pPr>
        <w:rPr>
          <w:sz w:val="24"/>
          <w:szCs w:val="24"/>
        </w:rPr>
        <w:jc w:val="left"/>
        <w:spacing w:before="3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82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2.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25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IDAD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N°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2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: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á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highlight w:val="yellow"/>
        </w:rPr>
        <w:t>c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–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highlight w:val="yellow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8"/>
          <w:szCs w:val="8"/>
        </w:rPr>
        <w:jc w:val="left"/>
        <w:spacing w:before="7" w:line="80" w:lineRule="exact"/>
      </w:pPr>
      <w:r>
        <w:rPr>
          <w:sz w:val="8"/>
          <w:szCs w:val="8"/>
        </w:rPr>
      </w:r>
    </w:p>
    <w:tbl>
      <w:tblPr>
        <w:tblW w:type="auto" w:w="0"/>
        <w:tblLook w:val="01E0"/>
        <w:jc w:val="left"/>
        <w:tblInd w:type="dxa" w:w="1216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95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666666" w:space="0" w:sz="12" w:val="single"/>
              <w:right w:color="auto" w:space="0" w:sz="6" w:val="nil"/>
            </w:tcBorders>
          </w:tcPr>
          <w:p/>
        </w:tc>
        <w:tc>
          <w:tcPr>
            <w:tcW w:type="dxa" w:w="7497"/>
            <w:gridSpan w:val="9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4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EJER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ICI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3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NEC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ARIOS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P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ARA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T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ABA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J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OS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DE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ABORATOR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OS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351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999999" w:space="0" w:sz="5" w:val="single"/>
            </w:tcBorders>
          </w:tcPr>
          <w:p/>
        </w:tc>
      </w:tr>
      <w:tr>
        <w:trPr>
          <w:trHeight w:hRule="exact" w:val="295"/>
        </w:trPr>
        <w:tc>
          <w:tcPr>
            <w:tcW w:type="dxa" w:w="106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600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747"/>
            <w:gridSpan w:val="4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gridSpan w:val="2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912"/>
            <w:gridSpan w:val="2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8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601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8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746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912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02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.2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946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565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668"/>
            <w:gridSpan w:val="4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8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/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679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565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</w:tbl>
    <w:p>
      <w:pPr>
        <w:sectPr>
          <w:pgMar w:bottom="280" w:footer="949" w:header="709" w:left="1020" w:right="600" w:top="1940"/>
          <w:pgSz w:h="16840" w:w="11920"/>
        </w:sectPr>
      </w:pPr>
    </w:p>
    <w:p>
      <w:pPr>
        <w:rPr>
          <w:sz w:val="17"/>
          <w:szCs w:val="17"/>
        </w:rPr>
        <w:jc w:val="left"/>
        <w:spacing w:before="3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1216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88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600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8"/>
            </w:pP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-2"/>
                <w:w w:val="100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type="dxa" w:w="3747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sis</w:t>
            </w:r>
          </w:p>
        </w:tc>
        <w:tc>
          <w:tcPr>
            <w:tcW w:type="dxa" w:w="3565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</w:tbl>
    <w:p>
      <w:pPr>
        <w:rPr>
          <w:sz w:val="24"/>
          <w:szCs w:val="24"/>
        </w:rPr>
        <w:jc w:val="left"/>
        <w:spacing w:before="1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mponentes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ter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í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é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7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ta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lex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Fas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6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En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i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stifi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762"/>
      </w:pP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16"/>
          <w:szCs w:val="16"/>
        </w:rPr>
        <w:jc w:val="center"/>
        <w:spacing w:before="40" w:line="180" w:lineRule="exact"/>
        <w:ind w:left="5021" w:right="4567"/>
      </w:pPr>
      <w:r>
        <w:pict>
          <v:group coordorigin="4961,-47" coordsize="2376,1528" style="position:absolute;margin-left:248.065pt;margin-top:-2.34109pt;width:118.81pt;height:76.4pt;mso-position-horizontal-relative:page;mso-position-vertical-relative:paragraph;z-index:-1836">
            <v:shape coordorigin="5289,-39" coordsize="2041,454" filled="f" path="m5289,415l7330,415,7330,-39,5289,-39,5289,415xe" strokecolor="#000000" stroked="t" strokeweight="0.75pt" style="position:absolute;left:5289;top:-39;width:2041;height:454">
              <v:path arrowok="t"/>
            </v:shape>
            <v:shape coordorigin="5408,234" coordsize="113,112" fillcolor="#BADFE2" filled="t" path="m5408,346l5521,346,5521,234,5408,234,5408,346xe" stroked="f" style="position:absolute;left:5408;top:234;width:113;height:112">
              <v:path arrowok="t"/>
              <v:fill/>
            </v:shape>
            <v:shape coordorigin="5408,234" coordsize="113,112" filled="f" path="m5408,346l5521,346,5521,234,5408,234,5408,346xe" strokecolor="#000000" stroked="t" strokeweight="0.75pt" style="position:absolute;left:5408;top:234;width:113;height:112">
              <v:path arrowok="t"/>
            </v:shape>
            <v:shape coordorigin="5749,234" coordsize="112,112" fillcolor="#BADFE2" filled="t" path="m5749,346l5861,346,5861,234,5749,234,5749,346xe" stroked="f" style="position:absolute;left:5749;top:234;width:112;height:112">
              <v:path arrowok="t"/>
              <v:fill/>
            </v:shape>
            <v:shape coordorigin="5749,234" coordsize="112,112" filled="f" path="m5749,346l5861,346,5861,234,5749,234,5749,346xe" strokecolor="#000000" stroked="t" strokeweight="0.75pt" style="position:absolute;left:5749;top:234;width:112;height:112">
              <v:path arrowok="t"/>
            </v:shape>
            <v:shape coordorigin="6089,234" coordsize="111,112" fillcolor="#BADFE2" filled="t" path="m6089,346l6200,346,6200,234,6089,234,6089,346xe" stroked="f" style="position:absolute;left:6089;top:234;width:111;height:112">
              <v:path arrowok="t"/>
              <v:fill/>
            </v:shape>
            <v:shape coordorigin="6089,234" coordsize="111,112" filled="f" path="m6089,346l6200,346,6200,234,6089,234,6089,346xe" strokecolor="#000000" stroked="t" strokeweight="0.75pt" style="position:absolute;left:6089;top:234;width:111;height:112">
              <v:path arrowok="t"/>
            </v:shape>
            <v:shape coordorigin="6428,234" coordsize="112,112" fillcolor="#BADFE2" filled="t" path="m6428,346l6540,346,6540,234,6428,234,6428,346xe" stroked="f" style="position:absolute;left:6428;top:234;width:112;height:112">
              <v:path arrowok="t"/>
              <v:fill/>
            </v:shape>
            <v:shape coordorigin="6428,234" coordsize="112,112" filled="f" path="m6428,346l6540,346,6540,234,6428,234,6428,346xe" strokecolor="#000000" stroked="t" strokeweight="0.75pt" style="position:absolute;left:6428;top:234;width:112;height:112">
              <v:path arrowok="t"/>
            </v:shape>
            <v:shape coordorigin="6769,234" coordsize="111,112" fillcolor="#BADFE2" filled="t" path="m6769,346l6880,346,6880,234,6769,234,6769,346xe" stroked="f" style="position:absolute;left:6769;top:234;width:111;height:112">
              <v:path arrowok="t"/>
              <v:fill/>
            </v:shape>
            <v:shape coordorigin="6769,234" coordsize="111,112" filled="f" path="m6769,346l6880,346,6880,234,6769,234,6769,346xe" strokecolor="#000000" stroked="t" strokeweight="0.75pt" style="position:absolute;left:6769;top:234;width:111;height:112">
              <v:path arrowok="t"/>
            </v:shape>
            <v:shape coordorigin="7109,234" coordsize="113,112" fillcolor="#BADFE2" filled="t" path="m7109,346l7222,346,7222,234,7109,234,7109,346xe" stroked="f" style="position:absolute;left:7109;top:234;width:113;height:112">
              <v:path arrowok="t"/>
              <v:fill/>
            </v:shape>
            <v:shape coordorigin="7109,234" coordsize="113,112" filled="f" path="m7109,346l7222,346,7222,234,7109,234,7109,346xe" strokecolor="#000000" stroked="t" strokeweight="0.75pt" style="position:absolute;left:7109;top:234;width:113;height:112">
              <v:path arrowok="t"/>
            </v:shape>
            <v:shape coordorigin="5334,346" coordsize="115,794" filled="f" path="m5449,346l5334,1140e" strokecolor="#000000" stroked="t" strokeweight="0.75pt" style="position:absolute;left:5334;top:346;width:115;height:794">
              <v:path arrowok="t"/>
            </v:shape>
            <v:shape style="position:absolute;left:4999;top:1226;width:626;height:192" type="#_x0000_t75">
              <v:imagedata o:title="" r:id="rId12"/>
            </v:shape>
            <v:shape coordorigin="4969,1154" coordsize="681,320" filled="f" path="m4969,1474l5650,1474,5650,1154,4969,1154,4969,1474xe" strokecolor="#000000" stroked="t" strokeweight="0.75pt" style="position:absolute;left:4969;top:1154;width:681;height:320">
              <v:path arrowok="t"/>
            </v:shape>
            <v:shape style="position:absolute;left:5849;top:38;width:1078;height:197" type="#_x0000_t75">
              <v:imagedata o:title="" r:id="rId13"/>
            </v:shape>
            <w10:wrap type="none"/>
          </v:group>
        </w:pict>
      </w:r>
      <w:r>
        <w:rPr>
          <w:rFonts w:ascii="Arial" w:cs="Arial" w:eastAsia="Arial" w:hAnsi="Arial"/>
          <w:spacing w:val="1"/>
          <w:w w:val="100"/>
          <w:position w:val="-1"/>
          <w:sz w:val="16"/>
          <w:szCs w:val="16"/>
        </w:rPr>
        <w:t>S</w:t>
      </w:r>
      <w:r>
        <w:rPr>
          <w:rFonts w:ascii="Arial" w:cs="Arial" w:eastAsia="Arial" w:hAnsi="Arial"/>
          <w:spacing w:val="-1"/>
          <w:w w:val="100"/>
          <w:position w:val="-1"/>
          <w:sz w:val="16"/>
          <w:szCs w:val="16"/>
        </w:rPr>
        <w:t>W</w:t>
      </w:r>
      <w:r>
        <w:rPr>
          <w:rFonts w:ascii="Arial" w:cs="Arial" w:eastAsia="Arial" w:hAnsi="Arial"/>
          <w:spacing w:val="1"/>
          <w:w w:val="100"/>
          <w:position w:val="-1"/>
          <w:sz w:val="16"/>
          <w:szCs w:val="16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16"/>
          <w:szCs w:val="16"/>
        </w:rPr>
        <w:t>T</w:t>
      </w:r>
      <w:r>
        <w:rPr>
          <w:rFonts w:ascii="Arial" w:cs="Arial" w:eastAsia="Arial" w:hAnsi="Arial"/>
          <w:spacing w:val="-1"/>
          <w:w w:val="100"/>
          <w:position w:val="-1"/>
          <w:sz w:val="16"/>
          <w:szCs w:val="16"/>
        </w:rPr>
        <w:t>C</w:t>
      </w:r>
      <w:r>
        <w:rPr>
          <w:rFonts w:ascii="Arial" w:cs="Arial" w:eastAsia="Arial" w:hAnsi="Arial"/>
          <w:spacing w:val="0"/>
          <w:w w:val="100"/>
          <w:position w:val="-1"/>
          <w:sz w:val="16"/>
          <w:szCs w:val="16"/>
        </w:rPr>
        <w:t>H</w:t>
      </w:r>
      <w:r>
        <w:rPr>
          <w:rFonts w:ascii="Arial" w:cs="Arial" w:eastAsia="Arial" w:hAnsi="Arial"/>
          <w:spacing w:val="0"/>
          <w:w w:val="100"/>
          <w:position w:val="0"/>
          <w:sz w:val="16"/>
          <w:szCs w:val="16"/>
        </w:rPr>
      </w:r>
    </w:p>
    <w:p>
      <w:pPr>
        <w:rPr>
          <w:sz w:val="16"/>
          <w:szCs w:val="16"/>
        </w:rPr>
        <w:jc w:val="left"/>
        <w:spacing w:before="7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16"/>
          <w:szCs w:val="16"/>
        </w:rPr>
        <w:jc w:val="center"/>
        <w:spacing w:before="40" w:line="180" w:lineRule="exact"/>
        <w:ind w:left="4092" w:right="5793"/>
      </w:pPr>
      <w:r>
        <w:rPr>
          <w:rFonts w:ascii="Arial" w:cs="Arial" w:eastAsia="Arial" w:hAnsi="Arial"/>
          <w:spacing w:val="-1"/>
          <w:w w:val="100"/>
          <w:position w:val="-1"/>
          <w:sz w:val="16"/>
          <w:szCs w:val="16"/>
        </w:rPr>
        <w:t>HUB</w:t>
      </w:r>
      <w:r>
        <w:rPr>
          <w:rFonts w:ascii="Arial" w:cs="Arial" w:eastAsia="Arial" w:hAnsi="Arial"/>
          <w:spacing w:val="0"/>
          <w:w w:val="100"/>
          <w:position w:val="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0"/>
          <w:szCs w:val="10"/>
        </w:rPr>
        <w:jc w:val="left"/>
        <w:spacing w:before="9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122"/>
      </w:pPr>
      <w:r>
        <w:pict>
          <v:group coordorigin="3008,-4106" coordsize="7300,4114" style="position:absolute;margin-left:150.4pt;margin-top:-205.304pt;width:365pt;height:205.72pt;mso-position-horizontal-relative:page;mso-position-vertical-relative:paragraph;z-index:-1837">
            <v:shape style="position:absolute;left:3033;top:-4081;width:7250;height:4065" type="#_x0000_t75">
              <v:imagedata o:title="" r:id="rId14"/>
            </v:shape>
            <v:shape coordorigin="3018,-4096" coordsize="7280,4094" fillcolor="#000000" filled="t" path="m3018,-2l3027,-11,3027,-4087,10289,-4087,10289,-11,3027,-11,10298,-2,10298,-4096,3018,-4096,3018,-2xe" stroked="f" style="position:absolute;left:3018;top:-4096;width:7280;height:4094">
              <v:path arrowok="t"/>
              <v:fill/>
            </v:shape>
            <v:shape coordorigin="3030,-4084" coordsize="7256,4070" fillcolor="#000000" filled="t" path="m3030,-14l3033,-17,3033,-4081,10283,-4081,10283,-17,3033,-17,10286,-14,10286,-4084,3030,-4084,3030,-14xe" stroked="f" style="position:absolute;left:3030;top:-4084;width:7256;height:4070">
              <v:path arrowok="t"/>
              <v:fill/>
            </v:shape>
            <v:shape coordorigin="3030,-15" coordsize="7256,0" filled="f" path="m3030,-15l10286,-15e" strokecolor="#000000" stroked="t" strokeweight="0.25pt" style="position:absolute;left:3030;top:-15;width:7256;height:0">
              <v:path arrowok="t"/>
            </v:shape>
            <v:shape coordorigin="3018,-6" coordsize="7280,0" filled="f" path="m3018,-6l10298,-6e" strokecolor="#000000" stroked="t" strokeweight="0.55pt" style="position:absolute;left:3018;top:-6;width:7280;height:0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</w:t>
      </w:r>
      <w:r>
        <w:rPr>
          <w:rFonts w:ascii="Arial" w:cs="Arial" w:eastAsia="Arial" w:hAnsi="Arial"/>
          <w:spacing w:val="5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sitiv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lf</w:t>
      </w:r>
      <w:r>
        <w:rPr>
          <w:rFonts w:ascii="Arial" w:cs="Arial" w:eastAsia="Arial" w:hAnsi="Arial"/>
          <w:i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ú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x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417" w:left="3517" w:right="6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sitiv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ll</w:t>
      </w:r>
      <w:r>
        <w:rPr>
          <w:rFonts w:ascii="Arial" w:cs="Arial" w:eastAsia="Arial" w:hAnsi="Arial"/>
          <w:i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ú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0"/>
          <w:szCs w:val="10"/>
        </w:rPr>
        <w:jc w:val="left"/>
        <w:spacing w:before="7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das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5"/>
      </w:pPr>
      <w:r>
        <w:pict>
          <v:group coordorigin="3079,2346" coordsize="8125,5251" style="position:absolute;margin-left:153.95pt;margin-top:117.3pt;width:406.24pt;height:262.55pt;mso-position-horizontal-relative:page;mso-position-vertical-relative:page;z-index:-1835">
            <v:shape style="position:absolute;left:3099;top:2366;width:8085;height:5211" type="#_x0000_t75">
              <v:imagedata o:title="" r:id="rId15"/>
            </v:shape>
            <v:shape coordorigin="3089,2356" coordsize="8105,5231" filled="f" path="m3089,7587l11194,7587,11194,2356,3089,2356,3089,7587xe" strokecolor="#000000" stroked="t" strokeweight="1pt" style="position:absolute;left:3089;top:2356;width:8105;height:5231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les: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BB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7</w:t>
      </w:r>
      <w:r>
        <w:rPr>
          <w:rFonts w:ascii="Arial" w:cs="Arial" w:eastAsia="Arial" w:hAnsi="Arial"/>
          <w:b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A0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8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r: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AC,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rta.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jerc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r,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FF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FF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FFF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FFF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A0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C9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D4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FD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Prot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olos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top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logí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óg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Calc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viar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lcul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CS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A/CD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si,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CSMA/C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=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s),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t,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 w:right="73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ir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ren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ió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relac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ste</w:t>
      </w:r>
      <w:r>
        <w:rPr>
          <w:rFonts w:ascii="Arial" w:cs="Arial" w:eastAsia="Arial" w:hAnsi="Arial"/>
          <w:spacing w:val="2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815" w:right="66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sa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isor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tivid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lace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Grafi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Grafi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</w:t>
      </w:r>
      <w:r>
        <w:rPr>
          <w:rFonts w:ascii="Arial" w:cs="Arial" w:eastAsia="Arial" w:hAnsi="Arial"/>
          <w:spacing w:val="-5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sitivos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PC.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iz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4" w:line="260" w:lineRule="exact"/>
        <w:ind w:hanging="706" w:left="1815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jerarq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iza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istr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ios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sión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2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rtos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raría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line="260" w:lineRule="exact"/>
        <w:ind w:hanging="706" w:left="1815" w:right="7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Org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ice</w:t>
      </w:r>
      <w:r>
        <w:rPr>
          <w:rFonts w:ascii="Arial" w:cs="Arial" w:eastAsia="Arial" w:hAnsi="Arial"/>
          <w:spacing w:val="6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6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6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6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6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Ns.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6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6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rtos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raría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so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line="260" w:lineRule="exact"/>
        <w:ind w:hanging="706" w:left="1815" w:right="6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raría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tro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le</w:t>
      </w:r>
      <w:r>
        <w:rPr>
          <w:rFonts w:ascii="Arial" w:cs="Arial" w:eastAsia="Arial" w:hAnsi="Arial"/>
          <w:spacing w:val="2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2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line="260" w:lineRule="exact"/>
        <w:ind w:hanging="706" w:left="1815" w:right="64"/>
      </w:pPr>
      <w:r>
        <w:pict>
          <v:group coordorigin="8237,2166" coordsize="158,353" style="position:absolute;margin-left:411.825pt;margin-top:108.295pt;width:7.9pt;height:17.65pt;mso-position-horizontal-relative:page;mso-position-vertical-relative:paragraph;z-index:-1827">
            <v:shape coordorigin="8244,2173" coordsize="143,143" filled="f" path="m8244,2316l8387,2316,8387,2173,8244,2173,8244,2316xe" strokecolor="#000000" stroked="t" strokeweight="0.75pt" style="position:absolute;left:8244;top:2173;width:143;height:143">
              <v:path arrowok="t"/>
            </v:shape>
            <v:shape coordorigin="8244,2368" coordsize="143,143" filled="f" path="m8244,2511l8387,2511,8387,2368,8244,2368,8244,2511xe" strokecolor="#000000" stroked="t" strokeweight="0.75pt" style="position:absolute;left:8244;top:2368;width:143;height:143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STP,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w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tch</w:t>
      </w:r>
      <w:r>
        <w:rPr>
          <w:rFonts w:ascii="Arial" w:cs="Arial" w:eastAsia="Arial" w:hAnsi="Arial"/>
          <w:i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raíz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rtos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ign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íz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que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2"/>
          <w:szCs w:val="12"/>
        </w:rPr>
        <w:jc w:val="left"/>
        <w:spacing w:before="9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Mar w:bottom="280" w:footer="949" w:header="709" w:left="1020" w:right="600" w:top="1940"/>
          <w:pgSz w:h="16840" w:w="11920"/>
        </w:sectPr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right"/>
        <w:spacing w:before="34"/>
        <w:ind w:right="389"/>
      </w:pPr>
      <w:r>
        <w:pict>
          <v:group coordorigin="5207,-215" coordsize="158,368" style="position:absolute;margin-left:260.325pt;margin-top:-10.7251pt;width:7.9pt;height:18.4pt;mso-position-horizontal-relative:page;mso-position-vertical-relative:paragraph;z-index:-1834">
            <v:shape coordorigin="5214,-207" coordsize="143,143" filled="f" path="m5214,-64l5357,-64,5357,-207,5214,-207,5214,-64xe" strokecolor="#000000" stroked="t" strokeweight="0.75pt" style="position:absolute;left:5214;top:-207;width:143;height:143">
              <v:path arrowok="t"/>
            </v:shape>
            <v:shape coordorigin="5214,3" coordsize="143,143" filled="f" path="m5214,146l5357,146,5357,3,5214,3,5214,146xe" strokecolor="#000000" stroked="t" strokeweight="0.75pt" style="position:absolute;left:5214;top:3;width:143;height:143">
              <v:path arrowok="t"/>
            </v:shape>
            <w10:wrap type="none"/>
          </v:group>
        </w:pict>
      </w:r>
      <w:r>
        <w:pict>
          <v:group coordorigin="5214,243" coordsize="143,143" style="position:absolute;margin-left:260.7pt;margin-top:12.1499pt;width:7.15pt;height:7.15pt;mso-position-horizontal-relative:page;mso-position-vertical-relative:paragraph;z-index:-1833">
            <v:shape coordorigin="5214,243" coordsize="143,143" filled="f" path="m5214,386l5357,386,5357,243,5214,243,5214,386xe" strokecolor="#000000" stroked="t" strokeweight="0.75pt" style="position:absolute;left:5214;top:243;width:143;height:143">
              <v:path arrowok="t"/>
            </v:shape>
            <w10:wrap type="none"/>
          </v:group>
        </w:pict>
      </w:r>
      <w:r>
        <w:pict>
          <v:shape filled="f" stroked="f" style="position:absolute;margin-left:244.575pt;margin-top:-18.2251pt;width:193.125pt;height:77.25pt;mso-position-horizontal-relative:page;mso-position-vertical-relative:paragraph;z-index:-1826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232"/>
                    </w:trPr>
                    <w:tc>
                      <w:tcPr>
                        <w:tcW w:type="dxa" w:w="381"/>
                        <w:vMerge w:val="restart"/>
                        <w:tcBorders>
                          <w:top w:color="000000" w:space="0" w:sz="6" w:val="single"/>
                          <w:left w:color="000000" w:space="0" w:sz="6" w:val="single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7" w:line="160" w:lineRule="exact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ind w:left="95" w:right="12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1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25"/>
                          <w:ind w:left="95" w:right="12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2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41"/>
                          <w:ind w:left="95" w:right="12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3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56"/>
                          <w:ind w:left="95" w:right="12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4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41"/>
                          <w:ind w:left="95" w:right="12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5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line="180" w:lineRule="exact"/>
                          <w:ind w:left="95" w:right="12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6</w:t>
                        </w:r>
                      </w:p>
                    </w:tc>
                    <w:tc>
                      <w:tcPr>
                        <w:tcW w:type="dxa" w:w="219"/>
                        <w:tcBorders>
                          <w:top w:color="000000" w:space="0" w:sz="6" w:val="single"/>
                          <w:left w:color="auto" w:space="0" w:sz="6" w:val="nil"/>
                          <w:bottom w:color="000000" w:space="0" w:sz="6" w:val="single"/>
                          <w:right w:color="000000" w:space="0" w:sz="6" w:val="single"/>
                        </w:tcBorders>
                      </w:tcPr>
                      <w:p/>
                    </w:tc>
                    <w:tc>
                      <w:tcPr>
                        <w:tcW w:type="dxa" w:w="2640"/>
                        <w:tcBorders>
                          <w:top w:color="auto" w:space="0" w:sz="6" w:val="nil"/>
                          <w:left w:color="000000" w:space="0" w:sz="6" w:val="single"/>
                          <w:bottom w:color="000000" w:space="0" w:sz="6" w:val="single"/>
                          <w:right w:color="000000" w:space="0" w:sz="6" w:val="single"/>
                        </w:tcBorders>
                      </w:tcPr>
                      <w:p/>
                    </w:tc>
                    <w:tc>
                      <w:tcPr>
                        <w:tcW w:type="dxa" w:w="185"/>
                        <w:tcBorders>
                          <w:top w:color="000000" w:space="0" w:sz="6" w:val="single"/>
                          <w:left w:color="000000" w:space="0" w:sz="6" w:val="single"/>
                          <w:bottom w:color="000000" w:space="0" w:sz="6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15"/>
                        <w:vMerge w:val="restart"/>
                        <w:tcBorders>
                          <w:top w:color="000000" w:space="0" w:sz="6" w:val="single"/>
                          <w:left w:color="auto" w:space="0" w:sz="6" w:val="nil"/>
                          <w:right w:color="000000" w:space="0" w:sz="6" w:val="single"/>
                        </w:tcBorders>
                      </w:tcPr>
                      <w:p>
                        <w:pPr>
                          <w:rPr>
                            <w:sz w:val="14"/>
                            <w:szCs w:val="14"/>
                          </w:rPr>
                          <w:jc w:val="left"/>
                          <w:spacing w:before="10" w:line="140" w:lineRule="exact"/>
                        </w:pPr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ind w:left="128" w:right="123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1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41"/>
                          <w:ind w:left="129" w:right="12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2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41"/>
                          <w:ind w:left="113" w:right="141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3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41"/>
                          <w:ind w:left="111" w:right="140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4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39"/>
                          <w:ind w:left="97" w:right="155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5</w:t>
                        </w:r>
                      </w:p>
                      <w:p>
                        <w:pPr>
                          <w:rPr>
                            <w:rFonts w:ascii="Arial" w:cs="Arial" w:eastAsia="Arial" w:hAnsi="Arial"/>
                            <w:sz w:val="16"/>
                            <w:szCs w:val="16"/>
                          </w:rPr>
                          <w:jc w:val="center"/>
                          <w:spacing w:before="13"/>
                          <w:ind w:left="98" w:right="156"/>
                        </w:pPr>
                        <w:r>
                          <w:rPr>
                            <w:rFonts w:ascii="Arial" w:cs="Arial" w:eastAsia="Arial" w:hAnsi="Arial"/>
                            <w:spacing w:val="0"/>
                            <w:w w:val="100"/>
                            <w:sz w:val="16"/>
                            <w:szCs w:val="16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hRule="exact" w:val="1080"/>
                    </w:trPr>
                    <w:tc>
                      <w:tcPr>
                        <w:tcW w:type="dxa" w:w="381"/>
                        <w:vMerge w:val=""/>
                        <w:tcBorders>
                          <w:left w:color="000000" w:space="0" w:sz="6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219"/>
                        <w:tcBorders>
                          <w:top w:color="000000" w:space="0" w:sz="6" w:val="single"/>
                          <w:left w:color="auto" w:space="0" w:sz="6" w:val="nil"/>
                          <w:bottom w:color="000000" w:space="0" w:sz="6" w:val="single"/>
                          <w:right w:color="000000" w:space="0" w:sz="6" w:val="single"/>
                        </w:tcBorders>
                      </w:tcPr>
                      <w:p/>
                    </w:tc>
                    <w:tc>
                      <w:tcPr>
                        <w:tcW w:type="dxa" w:w="2640"/>
                        <w:tcBorders>
                          <w:top w:color="000000" w:space="0" w:sz="6" w:val="single"/>
                          <w:left w:color="000000" w:space="0" w:sz="6" w:val="single"/>
                          <w:bottom w:color="000000" w:space="0" w:sz="6" w:val="single"/>
                          <w:right w:color="000000" w:space="0" w:sz="6" w:val="single"/>
                        </w:tcBorders>
                      </w:tcPr>
                      <w:p/>
                    </w:tc>
                    <w:tc>
                      <w:tcPr>
                        <w:tcW w:type="dxa" w:w="185"/>
                        <w:tcBorders>
                          <w:top w:color="000000" w:space="0" w:sz="6" w:val="single"/>
                          <w:left w:color="000000" w:space="0" w:sz="6" w:val="single"/>
                          <w:bottom w:color="000000" w:space="0" w:sz="6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15"/>
                        <w:vMerge w:val=""/>
                        <w:tcBorders>
                          <w:left w:color="auto" w:space="0" w:sz="6" w:val="nil"/>
                          <w:right w:color="000000" w:space="0" w:sz="6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218"/>
                    </w:trPr>
                    <w:tc>
                      <w:tcPr>
                        <w:tcW w:type="dxa" w:w="381"/>
                        <w:vMerge w:val=""/>
                        <w:tcBorders>
                          <w:left w:color="000000" w:space="0" w:sz="6" w:val="single"/>
                          <w:bottom w:color="000000" w:space="0" w:sz="6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219"/>
                        <w:tcBorders>
                          <w:top w:color="000000" w:space="0" w:sz="6" w:val="single"/>
                          <w:left w:color="auto" w:space="0" w:sz="6" w:val="nil"/>
                          <w:bottom w:color="000000" w:space="0" w:sz="6" w:val="single"/>
                          <w:right w:color="000000" w:space="0" w:sz="6" w:val="single"/>
                        </w:tcBorders>
                      </w:tcPr>
                      <w:p/>
                    </w:tc>
                    <w:tc>
                      <w:tcPr>
                        <w:tcW w:type="dxa" w:w="2640"/>
                        <w:tcBorders>
                          <w:top w:color="000000" w:space="0" w:sz="6" w:val="single"/>
                          <w:left w:color="000000" w:space="0" w:sz="6" w:val="single"/>
                          <w:bottom w:color="auto" w:space="0" w:sz="6" w:val="nil"/>
                          <w:right w:color="000000" w:space="0" w:sz="6" w:val="single"/>
                        </w:tcBorders>
                      </w:tcPr>
                      <w:p/>
                    </w:tc>
                    <w:tc>
                      <w:tcPr>
                        <w:tcW w:type="dxa" w:w="185"/>
                        <w:tcBorders>
                          <w:top w:color="000000" w:space="0" w:sz="6" w:val="single"/>
                          <w:left w:color="000000" w:space="0" w:sz="6" w:val="single"/>
                          <w:bottom w:color="000000" w:space="0" w:sz="6" w:val="single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15"/>
                        <w:vMerge w:val=""/>
                        <w:tcBorders>
                          <w:left w:color="auto" w:space="0" w:sz="6" w:val="nil"/>
                          <w:bottom w:color="000000" w:space="0" w:sz="6" w:val="single"/>
                          <w:right w:color="000000" w:space="0" w:sz="6" w:val="single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Arial" w:cs="Arial" w:eastAsia="Arial" w:hAnsi="Arial"/>
          <w:b/>
          <w:spacing w:val="-1"/>
          <w:w w:val="100"/>
          <w:sz w:val="20"/>
          <w:szCs w:val="20"/>
        </w:rPr>
        <w:t>S</w:t>
      </w:r>
      <w:r>
        <w:rPr>
          <w:rFonts w:ascii="Arial" w:cs="Arial" w:eastAsia="Arial" w:hAnsi="Arial"/>
          <w:b/>
          <w:spacing w:val="1"/>
          <w:w w:val="100"/>
          <w:sz w:val="20"/>
          <w:szCs w:val="20"/>
        </w:rPr>
        <w:t>w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itch</w:t>
      </w:r>
      <w:r>
        <w:rPr>
          <w:rFonts w:ascii="Arial" w:cs="Arial" w:eastAsia="Arial" w:hAnsi="Arial"/>
          <w:b/>
          <w:spacing w:val="-6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spacing w:val="0"/>
          <w:w w:val="99"/>
          <w:sz w:val="20"/>
          <w:szCs w:val="20"/>
        </w:rPr>
        <w:t>A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line="220" w:lineRule="exact"/>
        <w:ind w:left="2140" w:right="-35"/>
      </w:pPr>
      <w:r>
        <w:pict>
          <v:group coordorigin="5214,204" coordsize="143,143" style="position:absolute;margin-left:260.7pt;margin-top:10.2009pt;width:7.15pt;height:7.15pt;mso-position-horizontal-relative:page;mso-position-vertical-relative:paragraph;z-index:-1832">
            <v:shape coordorigin="5214,204" coordsize="143,143" filled="f" path="m5214,347l5357,347,5357,204,5214,204,5214,347xe" strokecolor="#000000" stroked="t" strokeweight="0.75pt" style="position:absolute;left:5214;top:204;width:143;height:143">
              <v:path arrowok="t"/>
            </v:shape>
            <w10:wrap type="none"/>
          </v:group>
        </w:pict>
      </w:r>
      <w:r>
        <w:pict>
          <v:group coordorigin="5207,422" coordsize="158,353" style="position:absolute;margin-left:260.325pt;margin-top:21.0759pt;width:7.9pt;height:17.65pt;mso-position-horizontal-relative:page;mso-position-vertical-relative:paragraph;z-index:-1831">
            <v:shape coordorigin="5214,429" coordsize="143,143" filled="f" path="m5214,572l5357,572,5357,429,5214,429,5214,572xe" strokecolor="#000000" stroked="t" strokeweight="0.75pt" style="position:absolute;left:5214;top:429;width:143;height:143">
              <v:path arrowok="t"/>
            </v:shape>
            <v:shape coordorigin="5214,624" coordsize="143,143" filled="f" path="m5214,767l5357,767,5357,624,5214,624,5214,767xe" strokecolor="#000000" stroked="t" strokeweight="0.75pt" style="position:absolute;left:5214;top:624;width:143;height:143">
              <v:path arrowok="t"/>
            </v:shape>
            <w10:wrap type="none"/>
          </v:group>
        </w:pict>
      </w:r>
      <w:r>
        <w:pict>
          <v:group coordorigin="8244,-21" coordsize="143,143" style="position:absolute;margin-left:412.2pt;margin-top:-1.04914pt;width:7.15pt;height:7.15pt;mso-position-horizontal-relative:page;mso-position-vertical-relative:paragraph;z-index:-1829">
            <v:shape coordorigin="8244,-21" coordsize="143,143" filled="f" path="m8244,122l8387,122,8387,-21,8244,-21,8244,122xe" strokecolor="#000000" stroked="t" strokeweight="0.75pt" style="position:absolute;left:8244;top:-21;width:143;height:143">
              <v:path arrowok="t"/>
            </v:shape>
            <w10:wrap type="none"/>
          </v:group>
        </w:pict>
      </w:r>
      <w:r>
        <w:pict>
          <v:group coordorigin="8244,204" coordsize="143,143" style="position:absolute;margin-left:412.2pt;margin-top:10.2009pt;width:7.15pt;height:7.15pt;mso-position-horizontal-relative:page;mso-position-vertical-relative:paragraph;z-index:-1828">
            <v:shape coordorigin="8244,204" coordsize="143,143" filled="f" path="m8244,347l8387,347,8387,204,8244,204,8244,347xe" strokecolor="#000000" stroked="t" strokeweight="0.75pt" style="position:absolute;left:8244;top:204;width:143;height:143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00</w:t>
      </w:r>
      <w:r>
        <w:rPr>
          <w:rFonts w:ascii="Arial" w:cs="Arial" w:eastAsia="Arial" w:hAnsi="Arial"/>
          <w:b/>
          <w:spacing w:val="-3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spacing w:val="2"/>
          <w:w w:val="100"/>
          <w:sz w:val="20"/>
          <w:szCs w:val="20"/>
        </w:rPr>
        <w:t>0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a</w:t>
      </w:r>
      <w:r>
        <w:rPr>
          <w:rFonts w:ascii="Arial" w:cs="Arial" w:eastAsia="Arial" w:hAnsi="Arial"/>
          <w:b/>
          <w:spacing w:val="-2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spacing w:val="-1"/>
          <w:w w:val="100"/>
          <w:sz w:val="20"/>
          <w:szCs w:val="20"/>
        </w:rPr>
        <w:t>0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0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23</w:t>
      </w:r>
      <w:r>
        <w:rPr>
          <w:rFonts w:ascii="Arial" w:cs="Arial" w:eastAsia="Arial" w:hAnsi="Arial"/>
          <w:b/>
          <w:spacing w:val="-1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ab</w:t>
      </w:r>
      <w:r>
        <w:rPr>
          <w:rFonts w:ascii="Arial" w:cs="Arial" w:eastAsia="Arial" w:hAnsi="Arial"/>
          <w:b/>
          <w:spacing w:val="-2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spacing w:val="2"/>
          <w:w w:val="99"/>
          <w:sz w:val="20"/>
          <w:szCs w:val="20"/>
        </w:rPr>
        <w:t>1</w:t>
      </w:r>
      <w:r>
        <w:rPr>
          <w:rFonts w:ascii="Arial" w:cs="Arial" w:eastAsia="Arial" w:hAnsi="Arial"/>
          <w:b/>
          <w:spacing w:val="0"/>
          <w:w w:val="99"/>
          <w:sz w:val="20"/>
          <w:szCs w:val="20"/>
        </w:rPr>
        <w:t>5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before="62"/>
        <w:ind w:left="362" w:right="1171"/>
      </w:pPr>
      <w:r>
        <w:br w:type="column"/>
      </w:r>
      <w:r>
        <w:rPr>
          <w:rFonts w:ascii="Arial" w:cs="Arial" w:eastAsia="Arial" w:hAnsi="Arial"/>
          <w:b/>
          <w:spacing w:val="-1"/>
          <w:w w:val="100"/>
          <w:sz w:val="20"/>
          <w:szCs w:val="20"/>
        </w:rPr>
        <w:t>S</w:t>
      </w:r>
      <w:r>
        <w:rPr>
          <w:rFonts w:ascii="Arial" w:cs="Arial" w:eastAsia="Arial" w:hAnsi="Arial"/>
          <w:b/>
          <w:spacing w:val="1"/>
          <w:w w:val="100"/>
          <w:sz w:val="20"/>
          <w:szCs w:val="20"/>
        </w:rPr>
        <w:t>w</w:t>
      </w:r>
      <w:r>
        <w:rPr>
          <w:rFonts w:ascii="Arial" w:cs="Arial" w:eastAsia="Arial" w:hAnsi="Arial"/>
          <w:b/>
          <w:spacing w:val="0"/>
          <w:w w:val="100"/>
          <w:sz w:val="20"/>
          <w:szCs w:val="20"/>
        </w:rPr>
        <w:t>itch</w:t>
      </w:r>
      <w:r>
        <w:rPr>
          <w:rFonts w:ascii="Arial" w:cs="Arial" w:eastAsia="Arial" w:hAnsi="Arial"/>
          <w:b/>
          <w:spacing w:val="-6"/>
          <w:w w:val="100"/>
          <w:sz w:val="20"/>
          <w:szCs w:val="20"/>
        </w:rPr>
        <w:t> </w:t>
      </w:r>
      <w:r>
        <w:rPr>
          <w:rFonts w:ascii="Arial" w:cs="Arial" w:eastAsia="Arial" w:hAnsi="Arial"/>
          <w:b/>
          <w:spacing w:val="0"/>
          <w:w w:val="99"/>
          <w:sz w:val="20"/>
          <w:szCs w:val="20"/>
        </w:rPr>
        <w:t>B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center"/>
        <w:spacing w:line="220" w:lineRule="exact"/>
        <w:ind w:left="-35" w:right="778"/>
        <w:sectPr>
          <w:type w:val="continuous"/>
          <w:pgSz w:h="16840" w:w="11920"/>
          <w:pgMar w:bottom="280" w:left="1020" w:right="600" w:top="1940"/>
          <w:cols w:equalWidth="off" w:num="2">
            <w:col w:space="4045" w:w="3797"/>
            <w:col w:w="2458"/>
          </w:cols>
        </w:sectPr>
      </w:pPr>
      <w:r>
        <w:pict>
          <v:group coordorigin="8237,-508" coordsize="158,368" style="position:absolute;margin-left:411.825pt;margin-top:-25.3851pt;width:7.9pt;height:18.4pt;mso-position-horizontal-relative:page;mso-position-vertical-relative:paragraph;z-index:-1830">
            <v:shape coordorigin="8244,-500" coordsize="143,143" filled="f" path="m8244,-357l8387,-357,8387,-500,8244,-500,8244,-357xe" strokecolor="#000000" stroked="t" strokeweight="0.75pt" style="position:absolute;left:8244;top:-500;width:143;height:143">
              <v:path arrowok="t"/>
            </v:shape>
            <v:shape coordorigin="8244,-290" coordsize="143,143" filled="f" path="m8244,-147l8387,-147,8387,-290,8244,-290,8244,-147xe" strokecolor="#000000" stroked="t" strokeweight="0.75pt" style="position:absolute;left:8244;top:-290;width:143;height:143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position w:val="-1"/>
          <w:sz w:val="20"/>
          <w:szCs w:val="20"/>
        </w:rPr>
        <w:t>00</w:t>
      </w:r>
      <w:r>
        <w:rPr>
          <w:rFonts w:ascii="Arial" w:cs="Arial" w:eastAsia="Arial" w:hAnsi="Arial"/>
          <w:b/>
          <w:spacing w:val="-3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0"/>
          <w:szCs w:val="20"/>
        </w:rPr>
        <w:t>0b</w:t>
      </w:r>
      <w:r>
        <w:rPr>
          <w:rFonts w:ascii="Arial" w:cs="Arial" w:eastAsia="Arial" w:hAnsi="Arial"/>
          <w:b/>
          <w:spacing w:val="0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0"/>
          <w:szCs w:val="20"/>
        </w:rPr>
        <w:t>00</w:t>
      </w:r>
      <w:r>
        <w:rPr>
          <w:rFonts w:ascii="Arial" w:cs="Arial" w:eastAsia="Arial" w:hAnsi="Arial"/>
          <w:b/>
          <w:spacing w:val="-3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b/>
          <w:spacing w:val="2"/>
          <w:w w:val="100"/>
          <w:position w:val="-1"/>
          <w:sz w:val="20"/>
          <w:szCs w:val="20"/>
        </w:rPr>
        <w:t>2</w:t>
      </w:r>
      <w:r>
        <w:rPr>
          <w:rFonts w:ascii="Arial" w:cs="Arial" w:eastAsia="Arial" w:hAnsi="Arial"/>
          <w:b/>
          <w:spacing w:val="0"/>
          <w:w w:val="100"/>
          <w:position w:val="-1"/>
          <w:sz w:val="20"/>
          <w:szCs w:val="20"/>
        </w:rPr>
        <w:t>3</w:t>
      </w:r>
      <w:r>
        <w:rPr>
          <w:rFonts w:ascii="Arial" w:cs="Arial" w:eastAsia="Arial" w:hAnsi="Arial"/>
          <w:b/>
          <w:spacing w:val="-2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0"/>
          <w:szCs w:val="20"/>
        </w:rPr>
        <w:t>a</w:t>
      </w:r>
      <w:r>
        <w:rPr>
          <w:rFonts w:ascii="Arial" w:cs="Arial" w:eastAsia="Arial" w:hAnsi="Arial"/>
          <w:b/>
          <w:spacing w:val="0"/>
          <w:w w:val="100"/>
          <w:position w:val="-1"/>
          <w:sz w:val="20"/>
          <w:szCs w:val="20"/>
        </w:rPr>
        <w:t>b</w:t>
      </w:r>
      <w:r>
        <w:rPr>
          <w:rFonts w:ascii="Arial" w:cs="Arial" w:eastAsia="Arial" w:hAnsi="Arial"/>
          <w:b/>
          <w:spacing w:val="0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b/>
          <w:spacing w:val="0"/>
          <w:w w:val="99"/>
          <w:position w:val="-1"/>
          <w:sz w:val="20"/>
          <w:szCs w:val="20"/>
        </w:rPr>
        <w:t>15</w:t>
      </w:r>
      <w:r>
        <w:rPr>
          <w:rFonts w:ascii="Arial" w:cs="Arial" w:eastAsia="Arial" w:hAnsi="Arial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Grafi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50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Tipo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50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750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50"/>
        <w:sectPr>
          <w:type w:val="continuous"/>
          <w:pgSz w:h="16840" w:w="11920"/>
          <w:pgMar w:bottom="280" w:left="1020" w:right="600" w:top="1940"/>
        </w:sectPr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Tipo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:7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:6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0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469"/>
      </w:pPr>
      <w:r>
        <w:pict>
          <v:shape style="width:331.35pt;height:132.55pt" type="#_x0000_t75">
            <v:imagedata o:title="" r:id="rId1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1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50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Tipo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750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Pr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50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50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Tipo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295"/>
      </w:pPr>
      <w:r>
        <w:pict>
          <v:shape style="width:331.35pt;height:132.55pt" type="#_x0000_t75">
            <v:imagedata o:title="" r:id="rId1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1"/>
        <w:ind w:hanging="706" w:left="1815" w:right="6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sica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637" w:right="5617"/>
      </w:pP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Ether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EEE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struc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IX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v2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EEE</w:t>
      </w:r>
      <w:r>
        <w:rPr>
          <w:rFonts w:ascii="Arial" w:cs="Arial" w:eastAsia="Arial" w:hAnsi="Arial"/>
          <w:spacing w:val="2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5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G(x)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=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0"/>
          <w:w w:val="100"/>
          <w:position w:val="10"/>
          <w:sz w:val="18"/>
          <w:szCs w:val="18"/>
        </w:rPr>
        <w:t>4</w:t>
      </w:r>
      <w:r>
        <w:rPr>
          <w:rFonts w:ascii="Arial" w:cs="Arial" w:eastAsia="Arial" w:hAnsi="Arial"/>
          <w:spacing w:val="3"/>
          <w:w w:val="100"/>
          <w:position w:val="10"/>
          <w:sz w:val="18"/>
          <w:szCs w:val="18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+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x</w:t>
      </w:r>
      <w:r>
        <w:rPr>
          <w:rFonts w:ascii="Arial" w:cs="Arial" w:eastAsia="Arial" w:hAnsi="Arial"/>
          <w:spacing w:val="2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+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,</w:t>
      </w:r>
      <w:r>
        <w:rPr>
          <w:rFonts w:ascii="Arial" w:cs="Arial" w:eastAsia="Arial" w:hAnsi="Arial"/>
          <w:spacing w:val="3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é</w:t>
      </w:r>
      <w:r>
        <w:rPr>
          <w:rFonts w:ascii="Arial" w:cs="Arial" w:eastAsia="Arial" w:hAnsi="Arial"/>
          <w:spacing w:val="-2"/>
          <w:w w:val="100"/>
          <w:position w:val="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trol</w:t>
      </w:r>
      <w:r>
        <w:rPr>
          <w:rFonts w:ascii="Arial" w:cs="Arial" w:eastAsia="Arial" w:hAnsi="Arial"/>
          <w:spacing w:val="2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position w:val="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position w:val="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position w:val="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iti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4" w:line="260" w:lineRule="exact"/>
        <w:ind w:hanging="706" w:left="1815" w:right="6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t,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tch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ificaci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Ex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ios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7"/>
          <w:szCs w:val="17"/>
        </w:rPr>
        <w:jc w:val="left"/>
        <w:spacing w:before="10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853"/>
      </w:pPr>
      <w:r>
        <w:pict>
          <v:shape style="width:293.092pt;height:19.757pt" type="#_x0000_t75">
            <v:imagedata o:title="" r:id="rId1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762"/>
      </w:pPr>
      <w:r>
        <w:pict>
          <v:shape style="position:absolute;margin-left:191.7pt;margin-top:15.1952pt;width:294.808pt;height:19.757pt;mso-position-horizontal-relative:page;mso-position-vertical-relative:paragraph;z-index:-1824" type="#_x0000_t75">
            <v:imagedata o:title="" r:id="rId19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814"/>
      </w:pPr>
      <w:r>
        <w:pict>
          <v:shape style="width:296.305pt;height:19.7563pt" type="#_x0000_t75">
            <v:imagedata o:title="" r:id="rId2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762"/>
      </w:pP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"/>
        <w:ind w:left="2814"/>
      </w:pPr>
      <w:r>
        <w:pict>
          <v:shape style="width:296.305pt;height:21.6578pt" type="#_x0000_t75">
            <v:imagedata o:title="" r:id="rId2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len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ier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ck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igo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wer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t”?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tema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dio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“pa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tigo”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k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)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ok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Ring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tigo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lo).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Norma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rativ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“acc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.5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4" w:line="260" w:lineRule="exact"/>
        <w:ind w:hanging="706" w:left="1815" w:right="7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cificar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0"/>
          <w:szCs w:val="10"/>
        </w:rPr>
        <w:jc w:val="left"/>
        <w:spacing w:before="6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hanging="360" w:left="1042" w:right="395"/>
      </w:pPr>
      <w:r>
        <w:pict>
          <v:group coordorigin="1692,19" coordsize="9189,572" style="position:absolute;margin-left:84.604pt;margin-top:0.925859pt;width:459.47pt;height:28.6pt;mso-position-horizontal-relative:page;mso-position-vertical-relative:paragraph;z-index:-1825">
            <v:shape coordorigin="1702,29" coordsize="9169,276" fillcolor="#FFFF00" filled="t" path="m1702,305l10871,305,10871,29,1702,29,1702,305xe" stroked="f" style="position:absolute;left:1702;top:29;width:9169;height:276">
              <v:path arrowok="t"/>
              <v:fill/>
            </v:shape>
            <v:shape coordorigin="2062,305" coordsize="1534,276" fillcolor="#FFFF00" filled="t" path="m2062,581l3596,581,3596,305,2062,305,2062,581xe" stroked="f" style="position:absolute;left:2062;top:305;width:1534;height:276">
              <v:path arrowok="t"/>
              <v:fill/>
            </v:shape>
            <w10:wrap type="none"/>
          </v:group>
        </w:pic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6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IDAD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N°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Impl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5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truct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0" w:line="260" w:lineRule="exact"/>
      </w:pPr>
      <w:r>
        <w:rPr>
          <w:sz w:val="26"/>
          <w:szCs w:val="26"/>
        </w:rPr>
      </w:r>
    </w:p>
    <w:tbl>
      <w:tblPr>
        <w:tblW w:type="auto" w:w="0"/>
        <w:tblLook w:val="01E0"/>
        <w:jc w:val="left"/>
        <w:tblInd w:type="dxa" w:w="1216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95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666666" w:space="0" w:sz="12" w:val="single"/>
              <w:right w:color="auto" w:space="0" w:sz="6" w:val="nil"/>
            </w:tcBorders>
          </w:tcPr>
          <w:p/>
        </w:tc>
        <w:tc>
          <w:tcPr>
            <w:tcW w:type="dxa" w:w="8001"/>
            <w:gridSpan w:val="5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2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EJER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ICI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RECO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EN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D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ADOS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P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ARA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TR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BAJOS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DE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BORA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T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ORI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847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999999" w:space="0" w:sz="5" w:val="single"/>
            </w:tcBorders>
          </w:tcPr>
          <w:p/>
        </w:tc>
      </w:tr>
      <w:tr>
        <w:trPr>
          <w:trHeight w:hRule="exact" w:val="298"/>
        </w:trPr>
        <w:tc>
          <w:tcPr>
            <w:tcW w:type="dxa" w:w="106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600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745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914"/>
            <w:gridSpan w:val="2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</w:tbl>
    <w:p>
      <w:pPr>
        <w:rPr>
          <w:sz w:val="24"/>
          <w:szCs w:val="24"/>
        </w:rPr>
        <w:jc w:val="left"/>
        <w:spacing w:before="1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rma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truct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EIA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rdo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Estruc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cruz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</w:p>
    <w:p>
      <w:pPr>
        <w:rPr>
          <w:sz w:val="17"/>
          <w:szCs w:val="17"/>
        </w:rPr>
        <w:jc w:val="left"/>
        <w:spacing w:before="10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3021"/>
      </w:pPr>
      <w:r>
        <w:pict>
          <v:shape style="width:259.95pt;height:82.2pt" type="#_x0000_t75">
            <v:imagedata o:title="" r:id="rId2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7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Hub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switc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switch: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switc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switc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lame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ye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tétic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815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(A)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(A)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815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A/TIA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–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815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ANSI/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A/TIA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rativo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rísticas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cificaci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–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–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815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–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–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igo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lores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struc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ruz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sz w:val="6"/>
          <w:szCs w:val="6"/>
        </w:rPr>
        <w:jc w:val="left"/>
        <w:spacing w:before="2" w:line="60" w:lineRule="exact"/>
      </w:pPr>
      <w:r>
        <w:rPr>
          <w:sz w:val="6"/>
          <w:szCs w:val="6"/>
        </w:rPr>
      </w:r>
    </w:p>
    <w:tbl>
      <w:tblPr>
        <w:tblW w:type="auto" w:w="0"/>
        <w:tblLook w:val="01E0"/>
        <w:jc w:val="left"/>
        <w:tblInd w:type="dxa" w:w="2040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72"/>
        </w:trPr>
        <w:tc>
          <w:tcPr>
            <w:tcW w:type="dxa" w:w="197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j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60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8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197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j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hRule="exact" w:val="306"/>
        </w:trPr>
        <w:tc>
          <w:tcPr>
            <w:tcW w:type="dxa" w:w="197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Nara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(bl</w:t>
            </w:r>
            <w:r>
              <w:rPr>
                <w:rFonts w:ascii="Arial" w:cs="Arial" w:eastAsia="Arial" w:hAnsi="Arial"/>
                <w:color w:val="212121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60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8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197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Nara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ja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(bl</w:t>
            </w:r>
            <w:r>
              <w:rPr>
                <w:rFonts w:ascii="Arial" w:cs="Arial" w:eastAsia="Arial" w:hAnsi="Arial"/>
                <w:color w:val="212121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hRule="exact" w:val="306"/>
        </w:trPr>
        <w:tc>
          <w:tcPr>
            <w:tcW w:type="dxa" w:w="197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v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60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8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197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v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rd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hRule="exact" w:val="306"/>
        </w:trPr>
        <w:tc>
          <w:tcPr>
            <w:tcW w:type="dxa" w:w="197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Az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60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8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197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Az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hRule="exact" w:val="306"/>
        </w:trPr>
        <w:tc>
          <w:tcPr>
            <w:tcW w:type="dxa" w:w="197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z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l)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60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8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197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z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l)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hRule="exact" w:val="272"/>
        </w:trPr>
        <w:tc>
          <w:tcPr>
            <w:tcW w:type="dxa" w:w="197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 w:line="260" w:lineRule="exact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V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rde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(b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60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 w:line="260" w:lineRule="exact"/>
              <w:ind w:left="8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 w:line="260" w:lineRule="exact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 w:line="260" w:lineRule="exact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97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 w:line="260" w:lineRule="exact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V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e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rde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(b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</w:tbl>
    <w:p>
      <w:pPr>
        <w:sectPr>
          <w:pgMar w:bottom="280" w:footer="949" w:header="709" w:left="1020" w:right="600" w:top="1940"/>
          <w:pgSz w:h="16840" w:w="11920"/>
        </w:sectPr>
      </w:pP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="220" w:lineRule="exact"/>
      </w:pPr>
      <w:r>
        <w:rPr>
          <w:sz w:val="22"/>
          <w:szCs w:val="22"/>
        </w:rPr>
      </w:r>
    </w:p>
    <w:tbl>
      <w:tblPr>
        <w:tblW w:type="auto" w:w="0"/>
        <w:tblLook w:val="01E0"/>
        <w:jc w:val="left"/>
        <w:tblInd w:type="dxa" w:w="2040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72"/>
        </w:trPr>
        <w:tc>
          <w:tcPr>
            <w:tcW w:type="dxa" w:w="196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62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94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194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40" w:lineRule="exact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-3"/>
                <w:w w:val="100"/>
                <w:sz w:val="24"/>
                <w:szCs w:val="24"/>
              </w:rPr>
              <w:t>(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hRule="exact" w:val="306"/>
        </w:trPr>
        <w:tc>
          <w:tcPr>
            <w:tcW w:type="dxa" w:w="196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120"/>
            </w:pP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62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94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139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color w:val="212121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type="dxa" w:w="194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1"/>
              <w:ind w:left="81"/>
            </w:pP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(bla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sz w:val="24"/>
                <w:szCs w:val="24"/>
              </w:rPr>
              <w:t>)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hRule="exact" w:val="274"/>
        </w:trPr>
        <w:tc>
          <w:tcPr>
            <w:tcW w:type="dxa" w:w="196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 w:line="260" w:lineRule="exact"/>
              <w:ind w:left="120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Bl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d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je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Tier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620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2539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 w:line="260" w:lineRule="exact"/>
              <w:ind w:left="246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-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50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194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3" w:line="260" w:lineRule="exact"/>
              <w:ind w:left="81"/>
            </w:pP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Bl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d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je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color w:val="212121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Tier</w:t>
            </w:r>
            <w:r>
              <w:rPr>
                <w:rFonts w:ascii="Arial" w:cs="Arial" w:eastAsia="Arial" w:hAnsi="Arial"/>
                <w:color w:val="212121"/>
                <w:spacing w:val="-1"/>
                <w:w w:val="100"/>
                <w:position w:val="-1"/>
                <w:sz w:val="24"/>
                <w:szCs w:val="24"/>
              </w:rPr>
              <w:t>r</w:t>
            </w:r>
            <w:r>
              <w:rPr>
                <w:rFonts w:ascii="Arial" w:cs="Arial" w:eastAsia="Arial" w:hAnsi="Arial"/>
                <w:color w:val="212121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color w:val="000000"/>
                <w:spacing w:val="0"/>
                <w:w w:val="100"/>
                <w:position w:val="0"/>
                <w:sz w:val="24"/>
                <w:szCs w:val="24"/>
              </w:rPr>
            </w:r>
          </w:p>
        </w:tc>
      </w:tr>
    </w:tbl>
    <w:p>
      <w:pPr>
        <w:rPr>
          <w:sz w:val="28"/>
          <w:szCs w:val="28"/>
        </w:rPr>
        <w:jc w:val="left"/>
        <w:spacing w:before="1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hanging="434" w:left="1109" w:right="601"/>
      </w:pP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tru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on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UTP: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X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Atenua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ión,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Ruido,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W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Long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d,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ten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tc.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struct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sib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434" w:left="1109" w:right="206"/>
      </w:pP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Cabl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fici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Cabl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H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rizonta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Cabl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k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ne.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Arr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glo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Admini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b/>
          <w:spacing w:val="5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ble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truct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4" w:line="260" w:lineRule="exact"/>
        <w:ind w:left="1109" w:right="61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Ust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revis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(el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).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tch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lem</w:t>
      </w:r>
      <w:r>
        <w:rPr>
          <w:rFonts w:ascii="Arial" w:cs="Arial" w:eastAsia="Arial" w:hAnsi="Arial"/>
          <w:spacing w:val="1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AN: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line="260" w:lineRule="exact"/>
        <w:ind w:left="1109" w:right="4151"/>
      </w:pPr>
      <w:r>
        <w:rPr>
          <w:rFonts w:ascii="Arial" w:cs="Arial" w:eastAsia="Arial" w:hAnsi="Arial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ó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d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lex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M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b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4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4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46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P: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tabs>
          <w:tab w:pos="1820" w:val="left"/>
        </w:tabs>
        <w:jc w:val="left"/>
        <w:spacing w:before="18" w:line="260" w:lineRule="exact"/>
        <w:ind w:hanging="360" w:left="1829" w:right="67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ab/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swit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switc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46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Alca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ce</w:t>
      </w:r>
      <w:r>
        <w:rPr>
          <w:rFonts w:ascii="Arial" w:cs="Arial" w:eastAsia="Arial" w:hAnsi="Arial"/>
          <w:spacing w:val="3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x</w:t>
      </w:r>
      <w:r>
        <w:rPr>
          <w:rFonts w:ascii="Arial" w:cs="Arial" w:eastAsia="Arial" w:hAnsi="Arial"/>
          <w:spacing w:val="-3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3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3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la</w:t>
      </w:r>
      <w:r>
        <w:rPr>
          <w:rFonts w:ascii="Arial" w:cs="Arial" w:eastAsia="Arial" w:hAnsi="Arial"/>
          <w:spacing w:val="3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red</w:t>
      </w:r>
      <w:r>
        <w:rPr>
          <w:rFonts w:ascii="Arial" w:cs="Arial" w:eastAsia="Arial" w:hAnsi="Arial"/>
          <w:spacing w:val="33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3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5</w:t>
      </w:r>
      <w:r>
        <w:rPr>
          <w:rFonts w:ascii="Arial" w:cs="Arial" w:eastAsia="Arial" w:hAnsi="Arial"/>
          <w:spacing w:val="3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33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ra</w:t>
      </w:r>
      <w:r>
        <w:rPr>
          <w:rFonts w:ascii="Arial" w:cs="Arial" w:eastAsia="Arial" w:hAnsi="Arial"/>
          <w:spacing w:val="3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ía</w:t>
      </w:r>
      <w:r>
        <w:rPr>
          <w:rFonts w:ascii="Arial" w:cs="Arial" w:eastAsia="Arial" w:hAnsi="Arial"/>
          <w:spacing w:val="33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4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3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ú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3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29" w:right="71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Ejemplo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tch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1109" w:right="4659"/>
      </w:pPr>
      <w:r>
        <w:rPr>
          <w:rFonts w:ascii="Arial" w:cs="Arial" w:eastAsia="Arial" w:hAnsi="Arial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ó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lex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  <w:u w:color="000000" w:val="single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s: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46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P: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tabs>
          <w:tab w:pos="1820" w:val="left"/>
        </w:tabs>
        <w:jc w:val="left"/>
        <w:spacing w:before="1"/>
        <w:ind w:hanging="360" w:left="1829" w:right="67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ab/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switc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1109" w:right="7884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  <w:t>l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it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  <w:t>a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2" w:line="260" w:lineRule="exact"/>
        <w:ind w:left="1109" w:right="62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izac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isp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iso,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isos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largo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roxi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ben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lex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5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line="260" w:lineRule="exact"/>
        <w:ind w:left="1109" w:right="7620"/>
      </w:pP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Altern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tiva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1109" w:right="63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leme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isos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(2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s)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%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ro.</w:t>
      </w:r>
    </w:p>
    <w:p>
      <w:pPr>
        <w:rPr>
          <w:rFonts w:ascii="Arial" w:cs="Arial" w:eastAsia="Arial" w:hAnsi="Arial"/>
          <w:sz w:val="24"/>
          <w:szCs w:val="24"/>
        </w:rPr>
        <w:jc w:val="both"/>
        <w:spacing w:line="260" w:lineRule="exact"/>
        <w:ind w:left="1109" w:right="7620"/>
      </w:pP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Altern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tiva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1109" w:right="62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lex,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5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ico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-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FO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tch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).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1109" w:right="1273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%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sibil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rarán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ulo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osto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ter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6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truct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“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difi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gen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”.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7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struir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struc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sw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7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 w:line="260" w:lineRule="exact"/>
        <w:ind w:left="682"/>
      </w:pPr>
      <w:r>
        <w:rPr>
          <w:rFonts w:ascii="Arial" w:cs="Arial" w:eastAsia="Arial" w:hAnsi="Arial"/>
          <w:b/>
          <w:position w:val="-1"/>
          <w:sz w:val="24"/>
          <w:szCs w:val="24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4.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25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U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IDAD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N°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4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: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R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e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de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s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L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N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in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highlight w:val="yellow"/>
        </w:rPr>
        <w:t>l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á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mbri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c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a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s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.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tbl>
      <w:tblPr>
        <w:tblW w:type="auto" w:w="0"/>
        <w:tblLook w:val="01E0"/>
        <w:jc w:val="left"/>
        <w:tblInd w:type="dxa" w:w="1216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95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666666" w:space="0" w:sz="12" w:val="single"/>
              <w:right w:color="auto" w:space="0" w:sz="6" w:val="nil"/>
            </w:tcBorders>
          </w:tcPr>
          <w:p/>
        </w:tc>
        <w:tc>
          <w:tcPr>
            <w:tcW w:type="dxa" w:w="8001"/>
            <w:gridSpan w:val="6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2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EJER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ICI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RECO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EN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D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ADOS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P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ARA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TR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BAJOS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DE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BORA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T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ORI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847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999999" w:space="0" w:sz="5" w:val="single"/>
            </w:tcBorders>
          </w:tcPr>
          <w:p/>
        </w:tc>
      </w:tr>
      <w:tr>
        <w:trPr>
          <w:trHeight w:hRule="exact" w:val="298"/>
        </w:trPr>
        <w:tc>
          <w:tcPr>
            <w:tcW w:type="dxa" w:w="106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600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745"/>
            <w:gridSpan w:val="2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914"/>
            <w:gridSpan w:val="2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4071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74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8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2914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</w:tbl>
    <w:p>
      <w:pPr>
        <w:rPr>
          <w:sz w:val="24"/>
          <w:szCs w:val="24"/>
        </w:rPr>
        <w:jc w:val="left"/>
        <w:spacing w:before="1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mbr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dat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odula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or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udor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ido.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pe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SS.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od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por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lto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nc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tivo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/s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K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rol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ración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EEE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b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vs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Prot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olos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mb</w:t>
      </w:r>
      <w:r>
        <w:rPr>
          <w:rFonts w:ascii="Arial" w:cs="Arial" w:eastAsia="Arial" w:hAnsi="Arial"/>
          <w:b/>
          <w:spacing w:val="3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tro)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rafi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.2</w:t>
      </w:r>
      <w:r>
        <w:rPr>
          <w:rFonts w:ascii="Arial" w:cs="Arial" w:eastAsia="Arial" w:hAnsi="Arial"/>
          <w:b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int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4"/>
      </w:pPr>
      <w:r>
        <w:pict>
          <v:group coordorigin="3222,1945" coordsize="7604,3335" style="position:absolute;margin-left:161.095pt;margin-top:97.2509pt;width:380.22pt;height:166.75pt;mso-position-horizontal-relative:page;mso-position-vertical-relative:paragraph;z-index:-1823">
            <v:shape style="position:absolute;left:3237;top:1960;width:7566;height:3305" type="#_x0000_t75">
              <v:imagedata o:title="" r:id="rId23"/>
            </v:shape>
            <v:shape coordorigin="3229,1953" coordsize="7589,3320" filled="f" path="m3229,5273l10819,5273,10819,1953,3229,1953,3229,5273xe" strokecolor="#000000" stroked="t" strokeweight="0.75pt" style="position:absolute;left:3229;top:1953;width:7589;height:3320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ficina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vía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k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s)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SP.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lace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lámbrico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lámbrica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jerc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: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1</w:t>
      </w:r>
      <w:r>
        <w:rPr>
          <w:rFonts w:ascii="Arial" w:cs="Arial" w:eastAsia="Arial" w:hAnsi="Arial"/>
          <w:spacing w:val="3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–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so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io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2809" w:right="63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Un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ierta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l.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4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EBO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K</w:t>
      </w:r>
      <w:r>
        <w:rPr>
          <w:rFonts w:ascii="Arial" w:cs="Arial" w:eastAsia="Arial" w:hAnsi="Arial"/>
          <w:spacing w:val="4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revisar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4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ipo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ice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!”</w:t>
      </w:r>
      <w:r>
        <w:rPr>
          <w:rFonts w:ascii="Arial" w:cs="Arial" w:eastAsia="Arial" w:hAnsi="Arial"/>
          <w:spacing w:val="5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rde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-3"/>
          <w:w w:val="100"/>
          <w:sz w:val="24"/>
          <w:szCs w:val="24"/>
          <w:u w:color="000000" w:val="single"/>
        </w:rPr>
        <w:t>-</w:t>
      </w:r>
      <w:r>
        <w:rPr>
          <w:rFonts w:ascii="Arial" w:cs="Arial" w:eastAsia="Arial" w:hAnsi="Arial"/>
          <w:spacing w:val="-3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iba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lver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Pre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lema,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jerc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: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2</w:t>
      </w:r>
      <w:r>
        <w:rPr>
          <w:rFonts w:ascii="Arial" w:cs="Arial" w:eastAsia="Arial" w:hAnsi="Arial"/>
          <w:spacing w:val="3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–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IP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firstLine="2" w:left="2807" w:right="63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6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6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–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P.</w:t>
      </w:r>
      <w:r>
        <w:rPr>
          <w:rFonts w:ascii="Arial" w:cs="Arial" w:eastAsia="Arial" w:hAnsi="Arial"/>
          <w:spacing w:val="6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P(1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Pre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(pr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4" w:line="260" w:lineRule="exact"/>
        <w:ind w:hanging="1135" w:left="3944" w:right="6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lema,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1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hanging="1135" w:left="3944" w:right="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P.</w:t>
      </w:r>
    </w:p>
    <w:p>
      <w:pPr>
        <w:rPr>
          <w:rFonts w:ascii="Arial" w:cs="Arial" w:eastAsia="Arial" w:hAnsi="Arial"/>
          <w:sz w:val="24"/>
          <w:szCs w:val="24"/>
        </w:rPr>
        <w:jc w:val="center"/>
        <w:spacing w:line="260" w:lineRule="exact"/>
        <w:ind w:left="1777" w:right="135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jerc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:</w:t>
      </w:r>
      <w:r>
        <w:rPr>
          <w:rFonts w:ascii="Arial" w:cs="Arial" w:eastAsia="Arial" w:hAnsi="Arial"/>
          <w:spacing w:val="2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+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-</w:t>
      </w:r>
      <w:r>
        <w:rPr>
          <w:rFonts w:ascii="Arial" w:cs="Arial" w:eastAsia="Arial" w:hAnsi="Arial"/>
          <w:spacing w:val="-3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tra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rte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res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2809" w:right="68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No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vía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lace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2807" w:right="6281"/>
      </w:pP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Pre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2809" w:right="6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ir</w:t>
      </w:r>
      <w:r>
        <w:rPr>
          <w:rFonts w:ascii="Arial" w:cs="Arial" w:eastAsia="Arial" w:hAnsi="Arial"/>
          <w:spacing w:val="-1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“sal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-1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3906" w:right="362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lver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lver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6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6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6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5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6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5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jerc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  <w:u w:color="000000" w:val="single"/>
        </w:rPr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  <w:u w:color="000000" w:val="single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  <w:u w:color="000000" w:val="single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2809" w:right="6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lámbricas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iere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strel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left="2809" w:right="65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incl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sitivos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2809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•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09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•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09"/>
      </w:pPr>
      <w:r>
        <w:pict>
          <v:group coordorigin="2589,843" coordsize="8415,4783" style="position:absolute;margin-left:129.445pt;margin-top:42.1409pt;width:420.75pt;height:239.15pt;mso-position-horizontal-relative:page;mso-position-vertical-relative:paragraph;z-index:-1822">
            <v:shape style="position:absolute;left:2604;top:858;width:8385;height:4753" type="#_x0000_t75">
              <v:imagedata o:title="" r:id="rId24"/>
            </v:shape>
            <v:shape coordorigin="2596,850" coordsize="8400,4768" filled="f" path="m2596,5618l10996,5618,10996,850,2596,850,2596,5618xe" strokecolor="#000000" stroked="t" strokeweight="0.75pt" style="position:absolute;left:2596;top:850;width:8400;height:4768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•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2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09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vea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2874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raci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(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ru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r)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1"/>
        <w:ind w:left="2874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SSID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74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74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2874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6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way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l)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07" w:right="328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jerc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sico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sitivos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09"/>
      </w:pP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Pre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rut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lver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8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3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ing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3944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lver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7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ping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lema.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7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rut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1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lver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3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ITCH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i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ss</w:t>
      </w:r>
      <w:r>
        <w:rPr>
          <w:rFonts w:ascii="Arial" w:cs="Arial" w:eastAsia="Arial" w:hAnsi="Arial"/>
          <w:i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int</w:t>
      </w:r>
      <w:r>
        <w:rPr>
          <w:rFonts w:ascii="Arial" w:cs="Arial" w:eastAsia="Arial" w:hAnsi="Arial"/>
          <w:i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ráfi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“u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l”</w:t>
      </w:r>
      <w:r>
        <w:rPr>
          <w:rFonts w:ascii="Arial" w:cs="Arial" w:eastAsia="Arial" w:hAnsi="Arial"/>
          <w:spacing w:val="-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29"/>
        <w:ind w:hanging="706" w:left="1815" w:right="6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W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ITCH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ss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int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líe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ráfico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815"/>
      </w:pP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2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 w:line="260" w:lineRule="exact"/>
        <w:ind w:left="682"/>
      </w:pPr>
      <w:r>
        <w:rPr>
          <w:rFonts w:ascii="Arial" w:cs="Arial" w:eastAsia="Arial" w:hAnsi="Arial"/>
          <w:b/>
          <w:position w:val="-1"/>
          <w:sz w:val="24"/>
          <w:szCs w:val="24"/>
        </w:rPr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5.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25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U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N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IDAD</w:t>
      </w:r>
      <w:r>
        <w:rPr>
          <w:rFonts w:ascii="Arial" w:cs="Arial" w:eastAsia="Arial" w:hAnsi="Arial"/>
          <w:b/>
          <w:spacing w:val="-1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N°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5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: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Protocol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o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highlight w:val="yellow"/>
        </w:rPr>
        <w:t>T</w:t>
      </w:r>
      <w:r>
        <w:rPr>
          <w:rFonts w:ascii="Arial" w:cs="Arial" w:eastAsia="Arial" w:hAnsi="Arial"/>
          <w:b/>
          <w:spacing w:val="2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CP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/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 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  <w:t>I</w:t>
      </w:r>
      <w:r>
        <w:rPr>
          <w:rFonts w:ascii="Arial" w:cs="Arial" w:eastAsia="Arial" w:hAnsi="Arial"/>
          <w:b/>
          <w:spacing w:val="1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highlight w:val="yellow"/>
        </w:rPr>
        <w:t>P</w:t>
      </w:r>
      <w:r>
        <w:rPr>
          <w:rFonts w:ascii="Arial" w:cs="Arial" w:eastAsia="Arial" w:hAnsi="Arial"/>
          <w:b/>
          <w:spacing w:val="-2"/>
          <w:w w:val="100"/>
          <w:position w:val="-1"/>
          <w:sz w:val="24"/>
          <w:szCs w:val="24"/>
          <w:highlight w:val="yellow"/>
        </w:rPr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  <w:highlight w:val="yellow"/>
        </w:rPr>
        <w:t>.</w:t>
      </w:r>
      <w:r>
        <w:rPr>
          <w:rFonts w:ascii="Arial" w:cs="Arial" w:eastAsia="Arial" w:hAnsi="Arial"/>
          <w:b/>
          <w:spacing w:val="0"/>
          <w:w w:val="100"/>
          <w:position w:val="-1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="260" w:lineRule="exact"/>
      </w:pPr>
      <w:r>
        <w:rPr>
          <w:sz w:val="26"/>
          <w:szCs w:val="26"/>
        </w:rPr>
      </w:r>
    </w:p>
    <w:tbl>
      <w:tblPr>
        <w:tblW w:type="auto" w:w="0"/>
        <w:tblLook w:val="01E0"/>
        <w:jc w:val="left"/>
        <w:tblInd w:type="dxa" w:w="1216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295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666666" w:space="0" w:sz="12" w:val="single"/>
              <w:right w:color="auto" w:space="0" w:sz="6" w:val="nil"/>
            </w:tcBorders>
          </w:tcPr>
          <w:p/>
        </w:tc>
        <w:tc>
          <w:tcPr>
            <w:tcW w:type="dxa" w:w="8001"/>
            <w:gridSpan w:val="12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2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EJER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C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ICI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RECO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M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EN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D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ADOS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P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ARA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TR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BAJOS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DE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BORA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T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ORI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O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847"/>
            <w:tcBorders>
              <w:top w:color="999999" w:space="0" w:sz="5" w:val="single"/>
              <w:left w:color="auto" w:space="0" w:sz="6" w:val="nil"/>
              <w:bottom w:color="666666" w:space="0" w:sz="12" w:val="single"/>
              <w:right w:color="999999" w:space="0" w:sz="5" w:val="single"/>
            </w:tcBorders>
          </w:tcPr>
          <w:p/>
        </w:tc>
      </w:tr>
      <w:tr>
        <w:trPr>
          <w:trHeight w:hRule="exact" w:val="298"/>
        </w:trPr>
        <w:tc>
          <w:tcPr>
            <w:tcW w:type="dxa" w:w="106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600"/>
            <w:gridSpan w:val="2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5687"/>
            <w:gridSpan w:val="6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666666" w:space="0" w:sz="12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627"/>
            <w:gridSpan w:val="3"/>
            <w:tcBorders>
              <w:top w:color="666666" w:space="0" w:sz="12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53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5754"/>
            <w:gridSpan w:val="7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627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3204"/>
            <w:gridSpan w:val="6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3082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627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4472"/>
            <w:gridSpan w:val="7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3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3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7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–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7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2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814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627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8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604"/>
            <w:gridSpan w:val="4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4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4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4683"/>
            <w:gridSpan w:val="4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before="2"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975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69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4817"/>
            <w:gridSpan w:val="5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627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69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4817"/>
            <w:gridSpan w:val="5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627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69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7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7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2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7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9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4817"/>
            <w:gridSpan w:val="5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975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69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8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4817"/>
            <w:gridSpan w:val="5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81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Co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fi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g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u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rac</w:t>
            </w:r>
            <w:r>
              <w:rPr>
                <w:rFonts w:ascii="Arial" w:cs="Arial" w:eastAsia="Arial" w:hAnsi="Arial"/>
                <w:spacing w:val="-3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ó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975"/>
            <w:gridSpan w:val="2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6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469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6"/>
            </w:pP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9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-2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9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6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4817"/>
            <w:gridSpan w:val="5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position w:val="-1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position w:val="-1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position w:val="-1"/>
                <w:sz w:val="24"/>
                <w:szCs w:val="24"/>
              </w:rPr>
              <w:t>sis</w:t>
            </w:r>
            <w:r>
              <w:rPr>
                <w:rFonts w:ascii="Arial" w:cs="Arial" w:eastAsia="Arial" w:hAnsi="Arial"/>
                <w:spacing w:val="0"/>
                <w:w w:val="100"/>
                <w:position w:val="0"/>
                <w:sz w:val="24"/>
                <w:szCs w:val="24"/>
              </w:rPr>
            </w:r>
          </w:p>
        </w:tc>
        <w:tc>
          <w:tcPr>
            <w:tcW w:type="dxa" w:w="1627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  <w:tr>
        <w:trPr>
          <w:trHeight w:hRule="exact" w:val="288"/>
        </w:trPr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1736"/>
            <w:gridSpan w:val="5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FFFF00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8"/>
            </w:pP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2"/>
                <w:w w:val="100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-1"/>
                <w:w w:val="100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Arial" w:cs="Arial" w:eastAsia="Arial" w:hAnsi="Arial"/>
                <w:spacing w:val="-1"/>
                <w:w w:val="100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-1"/>
                <w:w w:val="100"/>
                <w:sz w:val="24"/>
                <w:szCs w:val="24"/>
              </w:rPr>
              <w:t>1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5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.</w:t>
            </w:r>
          </w:p>
        </w:tc>
        <w:tc>
          <w:tcPr>
            <w:tcW w:type="dxa" w:w="4551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  <w:tc>
          <w:tcPr>
            <w:tcW w:type="dxa" w:w="106"/>
            <w:tcBorders>
              <w:top w:color="999999" w:space="0" w:sz="5" w:val="single"/>
              <w:left w:color="999999" w:space="0" w:sz="5" w:val="single"/>
              <w:bottom w:color="999999" w:space="0" w:sz="5" w:val="single"/>
              <w:right w:color="auto" w:space="0" w:sz="6" w:val="nil"/>
            </w:tcBorders>
          </w:tcPr>
          <w:p/>
        </w:tc>
        <w:tc>
          <w:tcPr>
            <w:tcW w:type="dxa" w:w="828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auto" w:space="0" w:sz="6" w:val="nil"/>
            </w:tcBorders>
            <w:shd w:color="auto" w:fill="00FFFF" w:val="clear"/>
          </w:tcPr>
          <w:p>
            <w:pPr>
              <w:rPr>
                <w:rFonts w:ascii="Arial" w:cs="Arial" w:eastAsia="Arial" w:hAnsi="Arial"/>
                <w:sz w:val="24"/>
                <w:szCs w:val="24"/>
              </w:rPr>
              <w:jc w:val="left"/>
              <w:spacing w:line="260" w:lineRule="exact"/>
              <w:ind w:right="-55"/>
            </w:pP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ascii="Arial" w:cs="Arial" w:eastAsia="Arial" w:hAnsi="Arial"/>
                <w:spacing w:val="1"/>
                <w:w w:val="100"/>
                <w:sz w:val="24"/>
                <w:szCs w:val="24"/>
              </w:rPr>
              <w:t>á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ascii="Arial" w:cs="Arial" w:eastAsia="Arial" w:hAnsi="Arial"/>
                <w:spacing w:val="-1"/>
                <w:w w:val="100"/>
                <w:sz w:val="24"/>
                <w:szCs w:val="24"/>
              </w:rPr>
              <w:t>i</w:t>
            </w:r>
            <w:r>
              <w:rPr>
                <w:rFonts w:ascii="Arial" w:cs="Arial" w:eastAsia="Arial" w:hAnsi="Arial"/>
                <w:spacing w:val="0"/>
                <w:w w:val="100"/>
                <w:sz w:val="24"/>
                <w:szCs w:val="24"/>
              </w:rPr>
              <w:t>sis</w:t>
            </w:r>
          </w:p>
        </w:tc>
        <w:tc>
          <w:tcPr>
            <w:tcW w:type="dxa" w:w="1627"/>
            <w:gridSpan w:val="3"/>
            <w:tcBorders>
              <w:top w:color="999999" w:space="0" w:sz="5" w:val="single"/>
              <w:left w:color="auto" w:space="0" w:sz="6" w:val="nil"/>
              <w:bottom w:color="999999" w:space="0" w:sz="5" w:val="single"/>
              <w:right w:color="999999" w:space="0" w:sz="5" w:val="single"/>
            </w:tcBorders>
          </w:tcPr>
          <w:p/>
        </w:tc>
      </w:tr>
    </w:tbl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Arq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ite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65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ramas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rativ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SI.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RFC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lucra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6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2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CP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b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PING,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tc.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H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5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3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tagr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rativ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Ord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luj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ltipl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Rx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ior,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UDP.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spacing w:before="29"/>
        <w:ind w:hanging="706" w:left="1815" w:right="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tros)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ior,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UDP.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ctiv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Grafi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rama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tica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y,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ior,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UDP.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762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Nú</w:t>
      </w:r>
      <w:r>
        <w:rPr>
          <w:rFonts w:ascii="Arial" w:cs="Arial" w:eastAsia="Arial" w:hAnsi="Arial"/>
          <w:spacing w:val="2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cia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762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Ta</w:t>
      </w:r>
      <w:r>
        <w:rPr>
          <w:rFonts w:ascii="Arial" w:cs="Arial" w:eastAsia="Arial" w:hAnsi="Arial"/>
          <w:spacing w:val="2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0"/>
          <w:w w:val="100"/>
          <w:sz w:val="24"/>
          <w:szCs w:val="24"/>
        </w:rPr>
        <w:t> </w:t>
      </w:r>
      <w:r>
        <w:rPr>
          <w:rFonts w:ascii="Verdana" w:cs="Verdana" w:eastAsia="Verdana" w:hAnsi="Verdana"/>
          <w:spacing w:val="3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84.65pt;margin-top:13.7273pt;width:294.808pt;height:43.3498pt;mso-position-horizontal-relative:page;mso-position-vertical-relative:paragraph;z-index:-1821" type="#_x0000_t75">
            <v:imagedata o:title="" r:id="rId25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86.6pt;margin-top:13.6471pt;width:291.597pt;height:40.7966pt;mso-position-horizontal-relative:page;mso-position-vertical-relative:paragraph;z-index:-1820" type="#_x0000_t75">
            <v:imagedata o:title="" r:id="rId26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84.65pt;margin-top:13.7645pt;width:295.556pt;height:42.0509pt;mso-position-horizontal-relative:page;mso-position-vertical-relative:paragraph;z-index:-1819" type="#_x0000_t75">
            <v:imagedata o:title="" r:id="rId27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82.15pt;margin-top:13.6964pt;width:299.758pt;height:37.594pt;mso-position-horizontal-relative:page;mso-position-vertical-relative:paragraph;z-index:-1818" type="#_x0000_t75">
            <v:imagedata o:title="" r:id="rId28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before="1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82.15pt;margin-top:13.7366pt;width:301.253pt;height:39.5123pt;mso-position-horizontal-relative:page;mso-position-vertical-relative:paragraph;z-index:-1817" type="#_x0000_t75">
            <v:imagedata o:title="" r:id="rId29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0"/>
          <w:szCs w:val="20"/>
        </w:rPr>
        <w:jc w:val="left"/>
        <w:ind w:left="1762"/>
        <w:sectPr>
          <w:pgMar w:bottom="280" w:footer="949" w:header="709" w:left="1020" w:right="600" w:top="1940"/>
          <w:pgSz w:h="16840" w:w="11920"/>
        </w:sectPr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19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P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u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e</w:t>
      </w:r>
      <w:r>
        <w:rPr>
          <w:rFonts w:ascii="Arial" w:cs="Arial" w:eastAsia="Arial" w:hAnsi="Arial"/>
          <w:spacing w:val="1"/>
          <w:w w:val="100"/>
          <w:sz w:val="20"/>
          <w:szCs w:val="20"/>
        </w:rPr>
        <w:t>r</w:t>
      </w:r>
      <w:r>
        <w:rPr>
          <w:rFonts w:ascii="Arial" w:cs="Arial" w:eastAsia="Arial" w:hAnsi="Arial"/>
          <w:spacing w:val="2"/>
          <w:w w:val="100"/>
          <w:sz w:val="20"/>
          <w:szCs w:val="20"/>
        </w:rPr>
        <w:t>t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o</w:t>
      </w:r>
      <w:r>
        <w:rPr>
          <w:rFonts w:ascii="Arial" w:cs="Arial" w:eastAsia="Arial" w:hAnsi="Arial"/>
          <w:spacing w:val="-6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d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e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or</w:t>
      </w:r>
      <w:r>
        <w:rPr>
          <w:rFonts w:ascii="Arial" w:cs="Arial" w:eastAsia="Arial" w:hAnsi="Arial"/>
          <w:spacing w:val="2"/>
          <w:w w:val="100"/>
          <w:sz w:val="20"/>
          <w:szCs w:val="20"/>
        </w:rPr>
        <w:t>i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g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e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n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22"/>
        <w:ind w:left="1762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19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P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u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e</w:t>
      </w:r>
      <w:r>
        <w:rPr>
          <w:rFonts w:ascii="Arial" w:cs="Arial" w:eastAsia="Arial" w:hAnsi="Arial"/>
          <w:spacing w:val="1"/>
          <w:w w:val="100"/>
          <w:sz w:val="20"/>
          <w:szCs w:val="20"/>
        </w:rPr>
        <w:t>r</w:t>
      </w:r>
      <w:r>
        <w:rPr>
          <w:rFonts w:ascii="Arial" w:cs="Arial" w:eastAsia="Arial" w:hAnsi="Arial"/>
          <w:spacing w:val="2"/>
          <w:w w:val="100"/>
          <w:sz w:val="20"/>
          <w:szCs w:val="20"/>
        </w:rPr>
        <w:t>t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o</w:t>
      </w:r>
      <w:r>
        <w:rPr>
          <w:rFonts w:ascii="Arial" w:cs="Arial" w:eastAsia="Arial" w:hAnsi="Arial"/>
          <w:spacing w:val="-6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d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e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d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e</w:t>
      </w:r>
      <w:r>
        <w:rPr>
          <w:rFonts w:ascii="Arial" w:cs="Arial" w:eastAsia="Arial" w:hAnsi="Arial"/>
          <w:spacing w:val="1"/>
          <w:w w:val="100"/>
          <w:sz w:val="20"/>
          <w:szCs w:val="20"/>
        </w:rPr>
        <w:t>s</w:t>
      </w:r>
      <w:r>
        <w:rPr>
          <w:rFonts w:ascii="Arial" w:cs="Arial" w:eastAsia="Arial" w:hAnsi="Arial"/>
          <w:spacing w:val="2"/>
          <w:w w:val="100"/>
          <w:sz w:val="20"/>
          <w:szCs w:val="20"/>
        </w:rPr>
        <w:t>t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i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no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1"/>
        <w:ind w:left="1762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19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L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o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n</w:t>
      </w:r>
      <w:r>
        <w:rPr>
          <w:rFonts w:ascii="Arial" w:cs="Arial" w:eastAsia="Arial" w:hAnsi="Arial"/>
          <w:spacing w:val="1"/>
          <w:w w:val="100"/>
          <w:sz w:val="20"/>
          <w:szCs w:val="20"/>
        </w:rPr>
        <w:t>g</w:t>
      </w:r>
      <w:r>
        <w:rPr>
          <w:rFonts w:ascii="Arial" w:cs="Arial" w:eastAsia="Arial" w:hAnsi="Arial"/>
          <w:spacing w:val="-1"/>
          <w:w w:val="100"/>
          <w:sz w:val="20"/>
          <w:szCs w:val="20"/>
        </w:rPr>
        <w:t>i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t</w:t>
      </w:r>
      <w:r>
        <w:rPr>
          <w:rFonts w:ascii="Arial" w:cs="Arial" w:eastAsia="Arial" w:hAnsi="Arial"/>
          <w:spacing w:val="2"/>
          <w:w w:val="100"/>
          <w:sz w:val="20"/>
          <w:szCs w:val="20"/>
        </w:rPr>
        <w:t>u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d</w:t>
      </w:r>
      <w:r>
        <w:rPr>
          <w:rFonts w:ascii="Arial" w:cs="Arial" w:eastAsia="Arial" w:hAnsi="Arial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line="240" w:lineRule="exact"/>
        <w:ind w:left="1762"/>
      </w:pP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  </w:t>
      </w:r>
      <w:r>
        <w:rPr>
          <w:rFonts w:ascii="Verdana" w:cs="Verdana" w:eastAsia="Verdana" w:hAnsi="Verdana"/>
          <w:spacing w:val="19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0"/>
          <w:szCs w:val="20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0"/>
          <w:szCs w:val="20"/>
        </w:rPr>
        <w:t>u</w:t>
      </w:r>
      <w:r>
        <w:rPr>
          <w:rFonts w:ascii="Arial" w:cs="Arial" w:eastAsia="Arial" w:hAnsi="Arial"/>
          <w:spacing w:val="2"/>
          <w:w w:val="100"/>
          <w:position w:val="-1"/>
          <w:sz w:val="20"/>
          <w:szCs w:val="20"/>
        </w:rPr>
        <w:t>m</w:t>
      </w:r>
      <w:r>
        <w:rPr>
          <w:rFonts w:ascii="Arial" w:cs="Arial" w:eastAsia="Arial" w:hAnsi="Arial"/>
          <w:spacing w:val="0"/>
          <w:w w:val="100"/>
          <w:position w:val="-1"/>
          <w:sz w:val="20"/>
          <w:szCs w:val="20"/>
        </w:rPr>
        <w:t>a</w:t>
      </w:r>
      <w:r>
        <w:rPr>
          <w:rFonts w:ascii="Arial" w:cs="Arial" w:eastAsia="Arial" w:hAnsi="Arial"/>
          <w:spacing w:val="-5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0"/>
          <w:szCs w:val="20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0"/>
          <w:szCs w:val="20"/>
        </w:rPr>
        <w:t>e</w:t>
      </w:r>
      <w:r>
        <w:rPr>
          <w:rFonts w:ascii="Arial" w:cs="Arial" w:eastAsia="Arial" w:hAnsi="Arial"/>
          <w:spacing w:val="-2"/>
          <w:w w:val="100"/>
          <w:position w:val="-1"/>
          <w:sz w:val="20"/>
          <w:szCs w:val="20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0"/>
          <w:szCs w:val="20"/>
        </w:rPr>
        <w:t>co</w:t>
      </w:r>
      <w:r>
        <w:rPr>
          <w:rFonts w:ascii="Arial" w:cs="Arial" w:eastAsia="Arial" w:hAnsi="Arial"/>
          <w:spacing w:val="2"/>
          <w:w w:val="100"/>
          <w:position w:val="-1"/>
          <w:sz w:val="20"/>
          <w:szCs w:val="20"/>
        </w:rPr>
        <w:t>m</w:t>
      </w:r>
      <w:r>
        <w:rPr>
          <w:rFonts w:ascii="Arial" w:cs="Arial" w:eastAsia="Arial" w:hAnsi="Arial"/>
          <w:spacing w:val="0"/>
          <w:w w:val="100"/>
          <w:position w:val="-1"/>
          <w:sz w:val="20"/>
          <w:szCs w:val="20"/>
        </w:rPr>
        <w:t>probac</w:t>
      </w:r>
      <w:r>
        <w:rPr>
          <w:rFonts w:ascii="Arial" w:cs="Arial" w:eastAsia="Arial" w:hAnsi="Arial"/>
          <w:spacing w:val="1"/>
          <w:w w:val="100"/>
          <w:position w:val="-1"/>
          <w:sz w:val="20"/>
          <w:szCs w:val="20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0"/>
          <w:szCs w:val="20"/>
        </w:rPr>
        <w:t>ón</w:t>
      </w:r>
      <w:r>
        <w:rPr>
          <w:rFonts w:ascii="Arial" w:cs="Arial" w:eastAsia="Arial" w:hAnsi="Arial"/>
          <w:spacing w:val="0"/>
          <w:w w:val="100"/>
          <w:position w:val="0"/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1"/>
        <w:ind w:left="1762"/>
      </w:pPr>
      <w:r>
        <w:pict>
          <v:shape style="position:absolute;margin-left:183.15pt;margin-top:13.7657pt;width:298.716pt;height:38.2615pt;mso-position-horizontal-relative:page;mso-position-vertical-relative:paragraph;z-index:-1816" type="#_x0000_t75">
            <v:imagedata o:title="" r:id="rId30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8"/>
          <w:szCs w:val="18"/>
        </w:rPr>
        <w:jc w:val="left"/>
        <w:spacing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86.6pt;margin-top:13.7164pt;width:291.597pt;height:37.594pt;mso-position-horizontal-relative:page;mso-position-vertical-relative:paragraph;z-index:-1815" type="#_x0000_t75">
            <v:imagedata o:title="" r:id="rId31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rve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TCP.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46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1135" w:left="3944" w:right="43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s/s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648" w:left="2410" w:right="194"/>
      </w:pPr>
      <w:r>
        <w:pict>
          <v:shape style="position:absolute;margin-left:162.45pt;margin-top:55.1659pt;width:397.3pt;height:269.97pt;mso-position-horizontal-relative:page;mso-position-vertical-relative:paragraph;z-index:-1814" type="#_x0000_t75">
            <v:imagedata o:title="" r:id="rId32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rse,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434" w:left="1109" w:right="337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inter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ocolos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ncion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m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dir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1071" w:right="24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Con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creci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815" w:right="78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róxi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36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igra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ctivid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ieren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8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másc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7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4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masc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sz w:val="22"/>
          <w:szCs w:val="22"/>
        </w:rPr>
        <w:jc w:val="left"/>
        <w:spacing w:before="18" w:line="220" w:lineRule="exact"/>
      </w:pPr>
      <w:r>
        <w:rPr>
          <w:sz w:val="22"/>
          <w:szCs w:val="22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ind w:left="1913"/>
      </w:pP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A.1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7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2.1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6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.66.24</w:t>
      </w:r>
      <w:r>
        <w:rPr>
          <w:rFonts w:ascii="Verdana" w:cs="Verdana" w:eastAsia="Verdana" w:hAns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ind w:left="1913"/>
      </w:pP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B.1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7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2.1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6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.65.33</w:t>
      </w:r>
      <w:r>
        <w:rPr>
          <w:rFonts w:ascii="Verdana" w:cs="Verdana" w:eastAsia="Verdana" w:hAns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ind w:left="1913"/>
      </w:pP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C.172.1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6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.64.42</w:t>
      </w:r>
      <w:r>
        <w:rPr>
          <w:rFonts w:ascii="Verdana" w:cs="Verdana" w:eastAsia="Verdana" w:hAns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ind w:left="1913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D.17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2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.16.6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3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.51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B?</w:t>
      </w:r>
    </w:p>
    <w:p>
      <w:pPr>
        <w:rPr>
          <w:sz w:val="22"/>
          <w:szCs w:val="22"/>
        </w:rPr>
        <w:jc w:val="left"/>
        <w:spacing w:before="18" w:line="220" w:lineRule="exact"/>
      </w:pPr>
      <w:r>
        <w:rPr>
          <w:sz w:val="22"/>
          <w:szCs w:val="22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spacing w:line="355" w:lineRule="auto"/>
        <w:ind w:left="2100" w:right="3598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a.1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.01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2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.11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b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.11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2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.01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c.</w:t>
      </w:r>
      <w:r>
        <w:rPr>
          <w:rFonts w:ascii="Verdana" w:cs="Verdana" w:eastAsia="Verdana" w:hAnsi="Verdana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1.1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2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4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.01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d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.01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2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.00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.01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2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.00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"/>
        <w:ind w:hanging="706" w:left="1815" w:right="58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sz w:val="22"/>
          <w:szCs w:val="22"/>
        </w:rPr>
        <w:jc w:val="left"/>
        <w:spacing w:before="18" w:line="220" w:lineRule="exact"/>
      </w:pPr>
      <w:r>
        <w:rPr>
          <w:sz w:val="22"/>
          <w:szCs w:val="22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spacing w:line="355" w:lineRule="auto"/>
        <w:ind w:left="1913" w:right="5106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a.</w:t>
      </w:r>
      <w:r>
        <w:rPr>
          <w:rFonts w:ascii="Verdana" w:cs="Verdana" w:eastAsia="Verdana" w:hAnsi="Verdana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2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6</w:t>
      </w:r>
      <w:r>
        <w:rPr>
          <w:rFonts w:ascii="Verdana" w:cs="Verdana" w:eastAsia="Verdana" w:hAnsi="Verdana"/>
          <w:spacing w:val="-4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su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b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r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d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</w:t>
      </w:r>
      <w:r>
        <w:rPr>
          <w:rFonts w:ascii="Verdana" w:cs="Verdana" w:eastAsia="Verdana" w:hAnsi="Verdana"/>
          <w:spacing w:val="-8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2"/>
          <w:w w:val="100"/>
          <w:sz w:val="20"/>
          <w:szCs w:val="20"/>
        </w:rPr>
        <w:t>c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o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n</w:t>
      </w:r>
      <w:r>
        <w:rPr>
          <w:rFonts w:ascii="Verdana" w:cs="Verdana" w:eastAsia="Verdana" w:hAnsi="Verdana"/>
          <w:spacing w:val="-2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5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2</w:t>
      </w:r>
      <w:r>
        <w:rPr>
          <w:rFonts w:ascii="Verdana" w:cs="Verdana" w:eastAsia="Verdana" w:hAnsi="Verdana"/>
          <w:spacing w:val="-4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h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o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sts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b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2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8</w:t>
      </w:r>
      <w:r>
        <w:rPr>
          <w:rFonts w:ascii="Verdana" w:cs="Verdana" w:eastAsia="Verdana" w:hAnsi="Verdana"/>
          <w:spacing w:val="-4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su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b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r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d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</w:t>
      </w:r>
      <w:r>
        <w:rPr>
          <w:rFonts w:ascii="Verdana" w:cs="Verdana" w:eastAsia="Verdana" w:hAnsi="Verdana"/>
          <w:spacing w:val="-8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c</w:t>
      </w:r>
      <w:r>
        <w:rPr>
          <w:rFonts w:ascii="Verdana" w:cs="Verdana" w:eastAsia="Verdana" w:hAnsi="Verdana"/>
          <w:spacing w:val="-2"/>
          <w:w w:val="100"/>
          <w:sz w:val="20"/>
          <w:szCs w:val="20"/>
        </w:rPr>
        <w:t>o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n</w:t>
      </w:r>
      <w:r>
        <w:rPr>
          <w:rFonts w:ascii="Verdana" w:cs="Verdana" w:eastAsia="Verdana" w:hAnsi="Verdana"/>
          <w:spacing w:val="-2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5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-4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h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o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sts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c.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126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su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b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r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d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</w:t>
      </w:r>
      <w:r>
        <w:rPr>
          <w:rFonts w:ascii="Verdana" w:cs="Verdana" w:eastAsia="Verdana" w:hAnsi="Verdana"/>
          <w:spacing w:val="-1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2"/>
          <w:w w:val="100"/>
          <w:sz w:val="20"/>
          <w:szCs w:val="20"/>
        </w:rPr>
        <w:t>c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o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n</w:t>
      </w:r>
      <w:r>
        <w:rPr>
          <w:rFonts w:ascii="Verdana" w:cs="Verdana" w:eastAsia="Verdana" w:hAnsi="Verdana"/>
          <w:spacing w:val="-2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5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-4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h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o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sts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d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.</w:t>
      </w:r>
      <w:r>
        <w:rPr>
          <w:rFonts w:ascii="Verdana" w:cs="Verdana" w:eastAsia="Verdana" w:hAnsi="Verdana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2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6</w:t>
      </w:r>
      <w:r>
        <w:rPr>
          <w:rFonts w:ascii="Verdana" w:cs="Verdana" w:eastAsia="Verdana" w:hAnsi="Verdana"/>
          <w:spacing w:val="-4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su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b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r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d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e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</w:t>
      </w:r>
      <w:r>
        <w:rPr>
          <w:rFonts w:ascii="Verdana" w:cs="Verdana" w:eastAsia="Verdana" w:hAnsi="Verdana"/>
          <w:spacing w:val="-8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c</w:t>
      </w:r>
      <w:r>
        <w:rPr>
          <w:rFonts w:ascii="Verdana" w:cs="Verdana" w:eastAsia="Verdana" w:hAnsi="Verdana"/>
          <w:spacing w:val="-2"/>
          <w:w w:val="100"/>
          <w:sz w:val="20"/>
          <w:szCs w:val="20"/>
        </w:rPr>
        <w:t>o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n</w:t>
      </w:r>
      <w:r>
        <w:rPr>
          <w:rFonts w:ascii="Verdana" w:cs="Verdana" w:eastAsia="Verdana" w:hAnsi="Verdana"/>
          <w:spacing w:val="-2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1</w:t>
      </w:r>
      <w:r>
        <w:rPr>
          <w:rFonts w:ascii="Verdana" w:cs="Verdana" w:eastAsia="Verdana" w:hAnsi="Verdana"/>
          <w:spacing w:val="3"/>
          <w:w w:val="100"/>
          <w:sz w:val="20"/>
          <w:szCs w:val="20"/>
        </w:rPr>
        <w:t>0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22</w:t>
      </w:r>
      <w:r>
        <w:rPr>
          <w:rFonts w:ascii="Verdana" w:cs="Verdana" w:eastAsia="Verdana" w:hAnsi="Verdana"/>
          <w:spacing w:val="-4"/>
          <w:w w:val="100"/>
          <w:sz w:val="20"/>
          <w:szCs w:val="20"/>
        </w:rPr>
        <w:t> 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ho</w:t>
      </w:r>
      <w:r>
        <w:rPr>
          <w:rFonts w:ascii="Verdana" w:cs="Verdana" w:eastAsia="Verdana" w:hAnsi="Verdana"/>
          <w:spacing w:val="-1"/>
          <w:w w:val="100"/>
          <w:sz w:val="20"/>
          <w:szCs w:val="20"/>
        </w:rPr>
        <w:t>s</w:t>
      </w:r>
      <w:r>
        <w:rPr>
          <w:rFonts w:ascii="Verdana" w:cs="Verdana" w:eastAsia="Verdana" w:hAnsi="Verdana"/>
          <w:spacing w:val="1"/>
          <w:w w:val="100"/>
          <w:sz w:val="20"/>
          <w:szCs w:val="20"/>
        </w:rPr>
        <w:t>t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s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 w:right="31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revé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róxi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t?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ind w:left="1913"/>
      </w:pP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a.</w:t>
      </w:r>
      <w:r>
        <w:rPr>
          <w:rFonts w:ascii="Verdana" w:cs="Verdana" w:eastAsia="Verdana" w:hAnsi="Verdana"/>
          <w:color w:val="333333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2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5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5.0.</w:t>
      </w:r>
      <w:r>
        <w:rPr>
          <w:rFonts w:ascii="Verdana" w:cs="Verdana" w:eastAsia="Verdana" w:hAnsi="Verdana"/>
          <w:color w:val="333333"/>
          <w:spacing w:val="3"/>
          <w:w w:val="100"/>
          <w:sz w:val="20"/>
          <w:szCs w:val="20"/>
        </w:rPr>
        <w:t>0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.0</w:t>
      </w:r>
      <w:r>
        <w:rPr>
          <w:rFonts w:ascii="Verdana" w:cs="Verdana" w:eastAsia="Verdana" w:hAnsi="Verdana"/>
          <w:color w:val="000000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spacing w:line="355" w:lineRule="auto"/>
        <w:ind w:left="1913" w:right="6838"/>
      </w:pP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b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</w:t>
      </w:r>
      <w:r>
        <w:rPr>
          <w:rFonts w:ascii="Verdana" w:cs="Verdana" w:eastAsia="Verdana" w:hAnsi="Verdana"/>
          <w:color w:val="333333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2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5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5.2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5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4.0.0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 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c.</w:t>
      </w:r>
      <w:r>
        <w:rPr>
          <w:rFonts w:ascii="Verdana" w:cs="Verdana" w:eastAsia="Verdana" w:hAnsi="Verdana"/>
          <w:color w:val="333333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25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5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.24</w:t>
      </w:r>
      <w:r>
        <w:rPr>
          <w:rFonts w:ascii="Verdana" w:cs="Verdana" w:eastAsia="Verdana" w:hAnsi="Verdana"/>
          <w:color w:val="333333"/>
          <w:spacing w:val="3"/>
          <w:w w:val="100"/>
          <w:sz w:val="20"/>
          <w:szCs w:val="20"/>
        </w:rPr>
        <w:t>0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.0.0</w:t>
      </w:r>
      <w:r>
        <w:rPr>
          <w:rFonts w:ascii="Verdana" w:cs="Verdana" w:eastAsia="Verdana" w:hAnsi="Verdana"/>
          <w:color w:val="000000"/>
          <w:spacing w:val="0"/>
          <w:w w:val="100"/>
          <w:sz w:val="20"/>
          <w:szCs w:val="20"/>
        </w:rPr>
      </w:r>
    </w:p>
    <w:p>
      <w:pPr>
        <w:rPr>
          <w:rFonts w:ascii="Verdana" w:cs="Verdana" w:eastAsia="Verdana" w:hAnsi="Verdana"/>
          <w:sz w:val="20"/>
          <w:szCs w:val="20"/>
        </w:rPr>
        <w:jc w:val="left"/>
        <w:ind w:left="1913"/>
        <w:sectPr>
          <w:pgMar w:bottom="280" w:footer="949" w:header="709" w:left="1020" w:right="600" w:top="1940"/>
          <w:pgSz w:h="16840" w:w="11920"/>
        </w:sectPr>
      </w:pP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d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.</w:t>
      </w:r>
      <w:r>
        <w:rPr>
          <w:rFonts w:ascii="Verdana" w:cs="Verdana" w:eastAsia="Verdana" w:hAnsi="Verdana"/>
          <w:color w:val="333333"/>
          <w:spacing w:val="-3"/>
          <w:w w:val="100"/>
          <w:sz w:val="20"/>
          <w:szCs w:val="20"/>
        </w:rPr>
        <w:t> 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2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5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5.2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5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5.2</w:t>
      </w:r>
      <w:r>
        <w:rPr>
          <w:rFonts w:ascii="Verdana" w:cs="Verdana" w:eastAsia="Verdana" w:hAnsi="Verdana"/>
          <w:color w:val="333333"/>
          <w:spacing w:val="1"/>
          <w:w w:val="100"/>
          <w:sz w:val="20"/>
          <w:szCs w:val="20"/>
        </w:rPr>
        <w:t>5</w:t>
      </w:r>
      <w:r>
        <w:rPr>
          <w:rFonts w:ascii="Verdana" w:cs="Verdana" w:eastAsia="Verdana" w:hAnsi="Verdana"/>
          <w:color w:val="333333"/>
          <w:spacing w:val="0"/>
          <w:w w:val="100"/>
          <w:sz w:val="20"/>
          <w:szCs w:val="20"/>
        </w:rPr>
        <w:t>5.0</w:t>
      </w:r>
      <w:r>
        <w:rPr>
          <w:rFonts w:ascii="Verdana" w:cs="Verdana" w:eastAsia="Verdana" w:hAnsi="Verdana"/>
          <w:color w:val="000000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hanging="706" w:left="1815" w:right="35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3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6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róxi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19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róxi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65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76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10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sib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06" w:left="1815" w:right="77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706" w:left="1815" w:right="16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815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Có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igo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tific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ción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st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815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laz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fr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Prot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815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Co</w:t>
      </w:r>
      <w:r>
        <w:rPr>
          <w:rFonts w:ascii="Arial" w:cs="Arial" w:eastAsia="Arial" w:hAnsi="Arial"/>
          <w:spacing w:val="2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815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7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84.65pt;margin-top:13.6856pt;width:296.305pt;height:29.9516pt;mso-position-horizontal-relative:page;mso-position-vertical-relative:paragraph;z-index:-1813" type="#_x0000_t75">
            <v:imagedata o:title="" r:id="rId33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77pt;margin-top:13.6871pt;width:290.553pt;height:40.7966pt;mso-position-horizontal-relative:page;mso-position-vertical-relative:paragraph;z-index:-1812" type="#_x0000_t75">
            <v:imagedata o:title="" r:id="rId34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pict>
          <v:shape style="position:absolute;margin-left:172.5pt;margin-top:13.6567pt;width:297.967pt;height:29.2834pt;mso-position-horizontal-relative:page;mso-position-vertical-relative:paragraph;z-index:-1811" type="#_x0000_t75">
            <v:imagedata o:title="" r:id="rId35"/>
          </v:shape>
        </w:pic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  <w:sectPr>
          <w:pgMar w:bottom="280" w:footer="949" w:header="709" w:left="1020" w:right="62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7"/>
          <w:szCs w:val="17"/>
        </w:rPr>
        <w:jc w:val="left"/>
        <w:spacing w:before="10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430"/>
      </w:pPr>
      <w:r>
        <w:pict>
          <v:shape style="width:298.716pt;height:29.9516pt" type="#_x0000_t75">
            <v:imagedata o:title="" r:id="rId3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hanging="706" w:left="1815" w:right="38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648" w:left="2410" w:right="51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P.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410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2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2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2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41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lga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rgo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410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tifi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410" w:right="121"/>
      </w:pPr>
      <w:r>
        <w:pict>
          <v:group coordorigin="2217,551" coordsize="8787,4730" style="position:absolute;margin-left:110.85pt;margin-top:27.5459pt;width:439.35pt;height:236.5pt;mso-position-horizontal-relative:page;mso-position-vertical-relative:paragraph;z-index:-1810">
            <v:shape style="position:absolute;left:2313;top:551;width:8691;height:4486" type="#_x0000_t75">
              <v:imagedata o:title="" r:id="rId37"/>
            </v:shape>
            <v:shape coordorigin="2253,1106" coordsize="5040,360" filled="f" path="m2253,1286l2326,1243,2451,1216,2534,1203,2631,1191,2739,1180,2860,1169,2991,1159,3133,1149,3285,1141,3446,1133,3615,1126,3792,1120,3976,1115,4167,1111,4364,1108,4566,1107,4773,1106,4980,1107,5182,1108,5379,1111,5570,1115,5754,1120,5931,1126,6100,1133,6261,1141,6413,1149,6555,1159,6686,1169,6807,1180,6915,1191,7012,1203,7095,1216,7165,1229,7260,1257,7293,1286,7285,1301,7220,1329,7095,1356,7012,1369,6915,1381,6807,1392,6686,1403,6555,1413,6413,1423,6261,1431,6100,1439,5931,1446,5754,1452,5570,1457,5379,1461,5182,1464,4980,1465,4773,1466,4566,1465,4364,1464,4167,1461,3976,1457,3792,1452,3615,1446,3446,1439,3285,1431,3133,1423,2991,1413,2860,1403,2739,1392,2631,1381,2534,1369,2451,1356,2381,1343,2286,1315,2253,1286xe" strokecolor="#000000" stroked="t" strokeweight="3pt" style="position:absolute;left:2253;top:1106;width:5040;height:360">
              <v:path arrowok="t"/>
            </v:shape>
            <v:shape coordorigin="2247,4531" coordsize="2520,720" filled="f" path="m2247,4891l2263,4833,2311,4777,2388,4725,2490,4678,2550,4657,2616,4636,2687,4618,2763,4600,2843,4585,2928,4571,3017,4559,3109,4549,3204,4541,3303,4536,3404,4532,3507,4531,3610,4532,3711,4536,3810,4541,3905,4549,3997,4559,4086,4571,4171,4585,4251,4600,4327,4618,4398,4636,4464,4657,4524,4678,4626,4725,4703,4777,4751,4833,4767,4891,4763,4920,4730,4977,4668,5031,4578,5081,4464,5125,4398,5146,4327,5164,4251,5182,4171,5197,4086,5211,3997,5223,3905,5233,3810,5240,3711,5246,3610,5250,3507,5251,3404,5250,3303,5246,3204,5240,3109,5233,3017,5223,2928,5211,2843,5197,2763,5182,2687,5164,2616,5146,2550,5125,2490,5104,2388,5056,2311,5005,2263,4949,2247,4891xe" strokecolor="#000000" stroked="t" strokeweight="3pt" style="position:absolute;left:2247;top:4531;width:2520;height:720">
              <v:path arrowok="t"/>
            </v:shape>
            <v:shape coordorigin="7107,3430" coordsize="554,381" fillcolor="#000000" filled="t" path="m7218,3707l7190,3665,7107,3811,7273,3790,7246,3749,7225,3763,7197,3721,7218,3707xe" stroked="f" style="position:absolute;left:7107;top:3430;width:554;height:381">
              <v:path arrowok="t"/>
              <v:fill/>
            </v:shape>
            <v:shape coordorigin="7107,3430" coordsize="554,381" fillcolor="#000000" filled="t" path="m7197,3721l7225,3763,7246,3749,7661,3472,7633,3430,7218,3707,7197,3721xe" stroked="f" style="position:absolute;left:7107;top:3430;width:554;height:381">
              <v:path arrowok="t"/>
              <v:fill/>
            </v:shape>
            <v:shape coordorigin="7647,3271" coordsize="1080,360" fillcolor="#FFFFFF" filled="t" path="m7647,3631l8727,3631,8727,3271,7647,3271,7647,3631xe" stroked="f" style="position:absolute;left:7647;top:3271;width:1080;height:360">
              <v:path arrowok="t"/>
              <v:fill/>
            </v:shape>
            <v:shape coordorigin="7647,3271" coordsize="1080,360" filled="f" path="m7647,3631l8727,3631,8727,3271,7647,3271,7647,3631xe" strokecolor="#000000" stroked="t" strokeweight="0.75pt" style="position:absolute;left:7647;top:3271;width:1080;height:360">
              <v:path arrowok="t"/>
            </v:shape>
            <w10:wrap type="none"/>
          </v:group>
        </w:pic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tc)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rse,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6"/>
          <w:szCs w:val="16"/>
        </w:rPr>
        <w:jc w:val="left"/>
        <w:spacing w:before="4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ourier New" w:cs="Courier New" w:eastAsia="Courier New" w:hAnsi="Courier New"/>
          <w:sz w:val="24"/>
          <w:szCs w:val="24"/>
        </w:rPr>
        <w:jc w:val="right"/>
        <w:spacing w:before="36" w:line="260" w:lineRule="exact"/>
        <w:ind w:right="2831"/>
      </w:pPr>
      <w:r>
        <w:rPr>
          <w:rFonts w:ascii="Courier New" w:cs="Courier New" w:eastAsia="Courier New" w:hAnsi="Courier New"/>
          <w:b/>
          <w:spacing w:val="0"/>
          <w:w w:val="100"/>
          <w:position w:val="1"/>
          <w:sz w:val="24"/>
          <w:szCs w:val="24"/>
        </w:rPr>
        <w:t>HLEN</w:t>
      </w:r>
      <w:r>
        <w:rPr>
          <w:rFonts w:ascii="Courier New" w:cs="Courier New" w:eastAsia="Courier New" w:hAns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rPr>
          <w:sz w:val="28"/>
          <w:szCs w:val="28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P.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(Se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omi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nda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tal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bib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iogr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fía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.)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7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st</w:t>
      </w:r>
      <w:r>
        <w:rPr>
          <w:rFonts w:ascii="Arial" w:cs="Arial" w:eastAsia="Arial" w:hAnsi="Arial"/>
          <w:spacing w:val="-2"/>
          <w:w w:val="100"/>
          <w:position w:val="1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i/>
          <w:spacing w:val="-2"/>
          <w:w w:val="100"/>
          <w:position w:val="1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3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position w:val="1"/>
          <w:sz w:val="24"/>
          <w:szCs w:val="24"/>
        </w:rPr>
        <w:t>C</w:t>
      </w:r>
      <w:r>
        <w:rPr>
          <w:rFonts w:ascii="Arial" w:cs="Arial" w:eastAsia="Arial" w:hAnsi="Arial"/>
          <w:i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position w:val="1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position w:val="1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ó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ica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I</w:t>
      </w:r>
      <w:r>
        <w:rPr>
          <w:rFonts w:ascii="Arial" w:cs="Arial" w:eastAsia="Arial" w:hAnsi="Arial"/>
          <w:spacing w:val="5"/>
          <w:w w:val="100"/>
          <w:position w:val="1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position w:val="0"/>
          <w:sz w:val="16"/>
          <w:szCs w:val="16"/>
        </w:rPr>
        <w:t>B</w:t>
      </w:r>
      <w:r>
        <w:rPr>
          <w:rFonts w:ascii="Arial" w:cs="Arial" w:eastAsia="Arial" w:hAnsi="Arial"/>
          <w:spacing w:val="21"/>
          <w:w w:val="100"/>
          <w:position w:val="0"/>
          <w:sz w:val="16"/>
          <w:szCs w:val="16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cción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MA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position w:val="0"/>
          <w:sz w:val="16"/>
          <w:szCs w:val="16"/>
        </w:rPr>
        <w:t>B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¿</w:t>
      </w:r>
      <w:r>
        <w:rPr>
          <w:rFonts w:ascii="Arial" w:cs="Arial" w:eastAsia="Arial" w:hAnsi="Arial"/>
          <w:i/>
          <w:spacing w:val="0"/>
          <w:w w:val="100"/>
          <w:position w:val="1"/>
          <w:sz w:val="24"/>
          <w:szCs w:val="24"/>
        </w:rPr>
        <w:t>C</w:t>
      </w:r>
      <w:r>
        <w:rPr>
          <w:rFonts w:ascii="Arial" w:cs="Arial" w:eastAsia="Arial" w:hAnsi="Arial"/>
          <w:i/>
          <w:spacing w:val="-2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de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position w:val="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position w:val="1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?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Ex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position w:val="1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lo</w:t>
      </w:r>
      <w:r>
        <w:rPr>
          <w:rFonts w:ascii="Arial" w:cs="Arial" w:eastAsia="Arial" w:hAnsi="Arial"/>
          <w:spacing w:val="1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position w:val="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position w:val="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position w:val="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both"/>
        <w:ind w:hanging="504" w:left="1906" w:right="36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ARP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4" w:line="260" w:lineRule="exact"/>
        <w:ind w:hanging="504" w:left="1906" w:right="10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sivo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906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607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ARP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P?</w:t>
      </w:r>
      <w:r>
        <w:rPr>
          <w:rFonts w:ascii="Arial" w:cs="Arial" w:eastAsia="Arial" w:hAnsi="Arial"/>
          <w:spacing w:val="6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hanging="504" w:left="1906" w:right="41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¿En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ARP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ARP,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itir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96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RP,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23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ej: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).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inicia,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sita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 w:right="1207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más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RARP?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4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ARP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¿Tie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sí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434" w:left="1109" w:right="532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6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Prot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olo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rol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ICMP.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omi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nda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tal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bibl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ografía</w:t>
      </w:r>
      <w:r>
        <w:rPr>
          <w:rFonts w:ascii="Arial" w:cs="Arial" w:eastAsia="Arial" w:hAnsi="Arial"/>
          <w:b/>
          <w:i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93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43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9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xiste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6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86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91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i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i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viaro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53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Describa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“at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P”.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434" w:left="1109" w:right="614"/>
      </w:pPr>
      <w:r>
        <w:pict>
          <v:group coordorigin="4677,1393" coordsize="4783,2770" style="position:absolute;margin-left:233.845pt;margin-top:69.6609pt;width:239.15pt;height:138.5pt;mso-position-horizontal-relative:page;mso-position-vertical-relative:paragraph;z-index:-1809">
            <v:shape style="position:absolute;left:4692;top:1408;width:4753;height:2740" type="#_x0000_t75">
              <v:imagedata o:title="" r:id="rId38"/>
            </v:shape>
            <v:shape coordorigin="4684,1401" coordsize="4768,2755" filled="f" path="m4684,4156l9452,4156,9452,1401,4684,1401,4684,4156xe" strokecolor="#000000" stroked="t" strokeweight="0.75pt" style="position:absolute;left:4684;top:1401;width:4768;height:2755">
              <v:path arrowok="t"/>
            </v:shape>
            <w10:wrap type="none"/>
          </v:group>
        </w:pict>
      </w: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7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Enru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tem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ó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nomos.</w:t>
      </w:r>
      <w:r>
        <w:rPr>
          <w:rFonts w:ascii="Arial" w:cs="Arial" w:eastAsia="Arial" w:hAnsi="Arial"/>
          <w:b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(Se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om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detal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bib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gr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fía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.)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7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xió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igi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40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P?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" w:line="260" w:lineRule="exact"/>
        <w:ind w:hanging="504" w:left="1906" w:right="429"/>
        <w:sectPr>
          <w:pgMar w:bottom="280" w:footer="949" w:header="709" w:left="1020" w:right="64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sicas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sible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lo.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40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sible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rama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40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40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cino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wn”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cia: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RFC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8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Ud.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7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ración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multin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x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44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tivo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RP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SPF.</w:t>
      </w:r>
    </w:p>
    <w:p>
      <w:pPr>
        <w:rPr>
          <w:sz w:val="26"/>
          <w:szCs w:val="26"/>
        </w:rPr>
        <w:jc w:val="left"/>
        <w:spacing w:before="17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675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8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Dir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io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mi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40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7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95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4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9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9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asig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asig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95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asig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vi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1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321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rketing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95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inistra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ivos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25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95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ts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1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95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lac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sts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ce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3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7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den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7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357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másc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4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40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lará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istrativas,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95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Una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rcera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s,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sts.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283" w:left="2242" w:right="396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Ha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CPD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ráfi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firstLine="53" w:left="1906" w:right="6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CPD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rewall.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8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cifica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2419"/>
      </w:pPr>
      <w:r>
        <w:pict>
          <v:shape style="width:362.23pt;height:235.143pt" type="#_x0000_t75">
            <v:imagedata o:title="" r:id="rId3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8"/>
        <w:ind w:hanging="504" w:left="1906" w:right="233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/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80" w:lineRule="exact"/>
        <w:ind w:left="1959"/>
      </w:pPr>
      <w:r>
        <w:rPr>
          <w:rFonts w:ascii="Verdana" w:cs="Verdana" w:eastAsia="Verdana" w:hAnsi="Verdana"/>
          <w:spacing w:val="0"/>
          <w:w w:val="100"/>
          <w:position w:val="-1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ts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1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59"/>
      </w:pPr>
      <w:r>
        <w:rPr>
          <w:rFonts w:ascii="Verdana" w:cs="Verdana" w:eastAsia="Verdana" w:hAnsi="Verdana"/>
          <w:spacing w:val="0"/>
          <w:w w:val="100"/>
          <w:sz w:val="24"/>
          <w:szCs w:val="24"/>
        </w:rPr>
        <w:t>•</w:t>
      </w:r>
      <w:r>
        <w:rPr>
          <w:rFonts w:ascii="Verdana" w:cs="Verdana" w:eastAsia="Verdana" w:hAnsi="Verdana"/>
          <w:spacing w:val="6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 w:right="106"/>
        <w:sectPr>
          <w:pgMar w:bottom="280" w:footer="949" w:header="709" w:left="1020" w:right="62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^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rdic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(4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sts)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hanging="434" w:left="1109" w:right="1395"/>
      </w:pPr>
      <w:r>
        <w:rPr>
          <w:rFonts w:ascii="Arial" w:cs="Arial" w:eastAsia="Arial" w:hAnsi="Arial"/>
          <w:b/>
          <w:spacing w:val="1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sz w:val="24"/>
          <w:szCs w:val="24"/>
        </w:rPr>
        <w:t>9</w:t>
      </w:r>
      <w:r>
        <w:rPr>
          <w:rFonts w:ascii="Arial" w:cs="Arial" w:eastAsia="Arial" w:hAnsi="Arial"/>
          <w:b/>
          <w:spacing w:val="0"/>
          <w:sz w:val="24"/>
          <w:szCs w:val="24"/>
        </w:rPr>
        <w:t>.</w:t>
      </w:r>
      <w:r>
        <w:rPr>
          <w:rFonts w:ascii="Arial" w:cs="Arial" w:eastAsia="Arial" w:hAnsi="Arial"/>
          <w:b/>
          <w:spacing w:val="-34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nu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j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6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4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9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omi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i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tal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bib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ografía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.)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59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8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Pv6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relo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2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izaci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6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stru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izaci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lecci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ica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izaci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sí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8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Ud.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viera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scr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cción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ría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center"/>
        <w:spacing w:line="260" w:lineRule="exact"/>
        <w:ind w:left="1364" w:right="72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799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6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28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¿En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jan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Pv6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sz w:val="26"/>
          <w:szCs w:val="26"/>
        </w:rPr>
        <w:jc w:val="left"/>
        <w:spacing w:before="16" w:line="260" w:lineRule="exact"/>
      </w:pPr>
      <w:r>
        <w:rPr>
          <w:sz w:val="26"/>
          <w:szCs w:val="26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434" w:left="1109" w:right="331"/>
      </w:pP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47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mi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ión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oz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obre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–</w:t>
      </w:r>
      <w:r>
        <w:rPr>
          <w:rFonts w:ascii="Arial" w:cs="Arial" w:eastAsia="Arial" w:hAnsi="Arial"/>
          <w:b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b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b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omi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nda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tal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fuent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b/>
          <w:i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IX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2"/>
          <w:w w:val="100"/>
          <w:sz w:val="24"/>
          <w:szCs w:val="24"/>
        </w:rPr>
        <w:t>X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)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118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   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lcul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648" w:left="2410" w:right="287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8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K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rga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ce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lti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ink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-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int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P,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Compr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Prot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l”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212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its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12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s)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793" w:left="2915" w:right="73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</w:t>
      </w:r>
      <w:r>
        <w:rPr>
          <w:rFonts w:ascii="Arial" w:cs="Arial" w:eastAsia="Arial" w:hAnsi="Arial"/>
          <w:spacing w:val="57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5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TTD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s).</w:t>
      </w:r>
    </w:p>
    <w:p>
      <w:pPr>
        <w:rPr>
          <w:rFonts w:ascii="Calibri" w:cs="Calibri" w:eastAsia="Calibri" w:hAnsi="Calibri"/>
          <w:sz w:val="24"/>
          <w:szCs w:val="24"/>
        </w:rPr>
        <w:jc w:val="left"/>
        <w:spacing w:line="280" w:lineRule="exact"/>
        <w:ind w:left="3515"/>
      </w:pP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N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o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t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: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se</w:t>
      </w:r>
      <w:r>
        <w:rPr>
          <w:rFonts w:ascii="Calibri" w:cs="Calibri" w:eastAsia="Calibri" w:hAnsi="Calibri"/>
          <w:i/>
          <w:spacing w:val="2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u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t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ili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z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la</w:t>
      </w:r>
      <w:r>
        <w:rPr>
          <w:rFonts w:ascii="Calibri" w:cs="Calibri" w:eastAsia="Calibri" w:hAnsi="Calibri"/>
          <w:i/>
          <w:spacing w:val="-2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ex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p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resi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ó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n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n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c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h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o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B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n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(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H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z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)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c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o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mo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eq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u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i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v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len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t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</w:t>
      </w:r>
      <w:r>
        <w:rPr>
          <w:rFonts w:ascii="Calibri" w:cs="Calibri" w:eastAsia="Calibri" w:hAnsi="Calibri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3515"/>
      </w:pP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T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T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,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p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ero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n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o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es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c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o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r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r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c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t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p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o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r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la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u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n</w:t>
      </w:r>
      <w:r>
        <w:rPr>
          <w:rFonts w:ascii="Calibri" w:cs="Calibri" w:eastAsia="Calibri" w:hAnsi="Calibri"/>
          <w:i/>
          <w:spacing w:val="2"/>
          <w:w w:val="100"/>
          <w:sz w:val="24"/>
          <w:szCs w:val="24"/>
        </w:rPr>
        <w:t>i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me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i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em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p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lea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d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a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 </w:t>
      </w:r>
      <w:r>
        <w:rPr>
          <w:rFonts w:ascii="Calibri" w:cs="Calibri" w:eastAsia="Calibri" w:hAnsi="Calibri"/>
          <w:i/>
          <w:spacing w:val="1"/>
          <w:w w:val="100"/>
          <w:sz w:val="24"/>
          <w:szCs w:val="24"/>
        </w:rPr>
        <w:t>(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b</w:t>
      </w:r>
      <w:r>
        <w:rPr>
          <w:rFonts w:ascii="Calibri" w:cs="Calibri" w:eastAsia="Calibri" w:hAnsi="Calibri"/>
          <w:i/>
          <w:spacing w:val="-1"/>
          <w:w w:val="100"/>
          <w:sz w:val="24"/>
          <w:szCs w:val="24"/>
        </w:rPr>
        <w:t>p</w:t>
      </w:r>
      <w:r>
        <w:rPr>
          <w:rFonts w:ascii="Calibri" w:cs="Calibri" w:eastAsia="Calibri" w:hAnsi="Calibri"/>
          <w:i/>
          <w:spacing w:val="0"/>
          <w:w w:val="100"/>
          <w:sz w:val="24"/>
          <w:szCs w:val="24"/>
        </w:rPr>
        <w:t>s</w:t>
      </w:r>
      <w:r>
        <w:rPr>
          <w:rFonts w:ascii="Calibri" w:cs="Calibri" w:eastAsia="Calibri" w:hAnsi="Calibri"/>
          <w:i/>
          <w:spacing w:val="5"/>
          <w:w w:val="100"/>
          <w:sz w:val="24"/>
          <w:szCs w:val="24"/>
        </w:rPr>
        <w:t>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5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jerc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4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410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7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9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Calc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Caso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Calc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410"/>
      </w:pP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76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4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Caso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: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Calc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2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rte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TM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2410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3"/>
          <w:w w:val="100"/>
          <w:sz w:val="24"/>
          <w:szCs w:val="24"/>
        </w:rPr>
        <w:t> 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i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i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i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i/>
          <w:spacing w:val="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66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0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   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lcu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lcul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í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fica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ej: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color w:val="0000FF"/>
          <w:spacing w:val="-63"/>
          <w:w w:val="100"/>
          <w:sz w:val="24"/>
          <w:szCs w:val="24"/>
        </w:rPr>
        <w:t> </w:t>
      </w:r>
      <w:hyperlink r:id="rId40"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/ww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.i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s.c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r/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B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Calc/i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x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</w:rPr>
          <w:t> </w:t>
        </w:r>
        <w:r>
          <w:rPr>
            <w:rFonts w:ascii="Arial" w:cs="Arial" w:eastAsia="Arial" w:hAnsi="Arial"/>
            <w:color w:val="0000FF"/>
            <w:spacing w:val="5"/>
            <w:w w:val="100"/>
            <w:sz w:val="24"/>
            <w:szCs w:val="24"/>
          </w:rPr>
          <w:t> </w:t>
        </w:r>
        <w:r>
          <w:rPr>
            <w:rFonts w:ascii="Arial" w:cs="Arial" w:eastAsia="Arial" w:hAnsi="Arial"/>
            <w:color w:val="000000"/>
            <w:spacing w:val="0"/>
            <w:w w:val="100"/>
            <w:sz w:val="24"/>
            <w:szCs w:val="24"/>
          </w:rPr>
          <w:t>o</w:t>
        </w:r>
      </w:hyperlink>
      <w:r>
        <w:rPr>
          <w:rFonts w:ascii="Arial" w:cs="Arial" w:eastAsia="Arial" w:hAnsi="Arial"/>
          <w:color w:val="000000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4"/>
          <w:szCs w:val="24"/>
        </w:rPr>
      </w:r>
      <w:hyperlink r:id="rId41"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: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w.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b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lc.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-2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1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4"/>
            <w:szCs w:val="24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4"/>
            <w:w w:val="100"/>
            <w:sz w:val="24"/>
            <w:szCs w:val="24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4"/>
            <w:w w:val="100"/>
            <w:sz w:val="24"/>
            <w:szCs w:val="24"/>
            <w:u w:color="0000FF" w:val="single"/>
          </w:rPr>
        </w:r>
        <w:r>
          <w:rPr>
            <w:rFonts w:ascii="Arial" w:cs="Arial" w:eastAsia="Arial" w:hAnsi="Arial"/>
            <w:color w:val="0000FF"/>
            <w:spacing w:val="4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0000FF"/>
            <w:spacing w:val="4"/>
            <w:w w:val="100"/>
            <w:sz w:val="24"/>
            <w:szCs w:val="24"/>
          </w:rPr>
        </w:r>
        <w:r>
          <w:rPr>
            <w:rFonts w:ascii="Arial" w:cs="Arial" w:eastAsia="Arial" w:hAnsi="Arial"/>
            <w:color w:val="000000"/>
            <w:spacing w:val="0"/>
            <w:w w:val="100"/>
            <w:sz w:val="24"/>
            <w:szCs w:val="24"/>
          </w:rPr>
          <w:t>)</w:t>
        </w:r>
      </w:hyperlink>
    </w:p>
    <w:p>
      <w:pPr>
        <w:rPr>
          <w:sz w:val="24"/>
          <w:szCs w:val="24"/>
        </w:rPr>
        <w:jc w:val="left"/>
        <w:spacing w:before="7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left="675"/>
      </w:pP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47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El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pro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ocolo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DH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P.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omi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b/>
          <w:i/>
          <w:spacing w:val="-3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c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tal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da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d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l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b</w:t>
      </w:r>
      <w:r>
        <w:rPr>
          <w:rFonts w:ascii="Arial" w:cs="Arial" w:eastAsia="Arial" w:hAnsi="Arial"/>
          <w:b/>
          <w:i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bliogr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fía</w:t>
      </w:r>
      <w:r>
        <w:rPr>
          <w:rFonts w:ascii="Arial" w:cs="Arial" w:eastAsia="Arial" w:hAnsi="Arial"/>
          <w:b/>
          <w:i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i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b/>
          <w:i/>
          <w:spacing w:val="0"/>
          <w:w w:val="100"/>
          <w:sz w:val="24"/>
          <w:szCs w:val="24"/>
        </w:rPr>
        <w:t>.)</w:t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1361" w:right="224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   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rdo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á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r,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1868" w:right="714"/>
        <w:sectPr>
          <w:pgMar w:bottom="280" w:footer="949" w:header="709" w:left="1020" w:right="600" w:top="1940"/>
          <w:pgSz w:h="16840" w:w="11920"/>
        </w:sectPr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ración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“ar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loj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iza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s?</w:t>
      </w:r>
    </w:p>
    <w:p>
      <w:pPr>
        <w:rPr>
          <w:sz w:val="15"/>
          <w:szCs w:val="15"/>
        </w:rPr>
        <w:jc w:val="left"/>
        <w:spacing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before="29"/>
        <w:ind w:hanging="504" w:left="1906" w:right="605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   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y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res?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le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sin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tro?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sí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1361" w:right="118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   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clie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“e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ñ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”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(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,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stá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vi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f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g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ción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B)?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left="1906"/>
      </w:pPr>
      <w:r>
        <w:rPr>
          <w:rFonts w:ascii="Arial" w:cs="Arial" w:eastAsia="Arial" w:hAnsi="Arial"/>
          <w:spacing w:val="0"/>
          <w:w w:val="100"/>
          <w:sz w:val="24"/>
          <w:szCs w:val="24"/>
        </w:rPr>
        <w:t>¿P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sí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é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left"/>
        <w:ind w:hanging="504" w:left="1906" w:right="292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4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   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cifica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h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ma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3"/>
          <w:w w:val="100"/>
          <w:sz w:val="24"/>
          <w:szCs w:val="24"/>
        </w:rPr>
        <w:t>j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ct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cio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¿C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ú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3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2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?</w:t>
      </w:r>
    </w:p>
    <w:p>
      <w:pPr>
        <w:rPr>
          <w:rFonts w:ascii="Arial" w:cs="Arial" w:eastAsia="Arial" w:hAnsi="Arial"/>
          <w:sz w:val="24"/>
          <w:szCs w:val="24"/>
        </w:rPr>
        <w:jc w:val="center"/>
        <w:ind w:left="1361" w:right="66"/>
      </w:pP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1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5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.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        </w:t>
      </w:r>
      <w:r>
        <w:rPr>
          <w:rFonts w:ascii="Arial" w:cs="Arial" w:eastAsia="Arial" w:hAnsi="Arial"/>
          <w:spacing w:val="4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¿P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m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ra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q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til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za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DH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C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b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t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u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r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cci</w:t>
      </w:r>
      <w:r>
        <w:rPr>
          <w:rFonts w:ascii="Arial" w:cs="Arial" w:eastAsia="Arial" w:hAnsi="Arial"/>
          <w:spacing w:val="-2"/>
          <w:w w:val="100"/>
          <w:sz w:val="24"/>
          <w:szCs w:val="24"/>
        </w:rPr>
        <w:t>ó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sz w:val="24"/>
          <w:szCs w:val="24"/>
        </w:rPr>
        <w:t>P</w:t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260" w:lineRule="exact"/>
        <w:ind w:left="1906"/>
      </w:pP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p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rv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r?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i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í,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¿c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ó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m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cc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d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u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clie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n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t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a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l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 </w:t>
      </w:r>
      <w:r>
        <w:rPr>
          <w:rFonts w:ascii="Arial" w:cs="Arial" w:eastAsia="Arial" w:hAnsi="Arial"/>
          <w:spacing w:val="-2"/>
          <w:w w:val="100"/>
          <w:position w:val="-1"/>
          <w:sz w:val="24"/>
          <w:szCs w:val="24"/>
        </w:rPr>
        <w:t>s</w:t>
      </w:r>
      <w:r>
        <w:rPr>
          <w:rFonts w:ascii="Arial" w:cs="Arial" w:eastAsia="Arial" w:hAnsi="Arial"/>
          <w:spacing w:val="1"/>
          <w:w w:val="100"/>
          <w:position w:val="-1"/>
          <w:sz w:val="24"/>
          <w:szCs w:val="24"/>
        </w:rPr>
        <w:t>e</w:t>
      </w:r>
      <w:r>
        <w:rPr>
          <w:rFonts w:ascii="Arial" w:cs="Arial" w:eastAsia="Arial" w:hAnsi="Arial"/>
          <w:spacing w:val="6"/>
          <w:w w:val="100"/>
          <w:position w:val="-1"/>
          <w:sz w:val="24"/>
          <w:szCs w:val="24"/>
        </w:rPr>
        <w:t>r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vid</w:t>
      </w:r>
      <w:r>
        <w:rPr>
          <w:rFonts w:ascii="Arial" w:cs="Arial" w:eastAsia="Arial" w:hAnsi="Arial"/>
          <w:spacing w:val="-1"/>
          <w:w w:val="100"/>
          <w:position w:val="-1"/>
          <w:sz w:val="24"/>
          <w:szCs w:val="24"/>
        </w:rPr>
        <w:t>o</w:t>
      </w:r>
      <w:r>
        <w:rPr>
          <w:rFonts w:ascii="Arial" w:cs="Arial" w:eastAsia="Arial" w:hAnsi="Arial"/>
          <w:spacing w:val="0"/>
          <w:w w:val="100"/>
          <w:position w:val="-1"/>
          <w:sz w:val="24"/>
          <w:szCs w:val="24"/>
        </w:rPr>
        <w:t>r?</w:t>
      </w:r>
      <w:r>
        <w:rPr>
          <w:rFonts w:ascii="Arial" w:cs="Arial" w:eastAsia="Arial" w:hAnsi="Arial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8" w:line="240" w:lineRule="exact"/>
      </w:pPr>
      <w:r>
        <w:rPr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2"/>
        <w:ind w:left="68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6" w:line="240" w:lineRule="exact"/>
        <w:ind w:hanging="432" w:left="1474" w:right="404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6.1.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mnos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omarán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prep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emas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í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a,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drán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ales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2" w:line="240" w:lineRule="exact"/>
        <w:ind w:hanging="432" w:left="1474" w:right="725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6.2.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emas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ó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rán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algu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mp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nivel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x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z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por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474"/>
      </w:pPr>
      <w:r>
        <w:pict>
          <v:group coordorigin="1692,-1532" coordsize="9273,3057" style="position:absolute;margin-left:84.604pt;margin-top:-76.61pt;width:463.666pt;height:152.83pt;mso-position-horizontal-relative:page;mso-position-vertical-relative:paragraph;z-index:-1808">
            <v:shape coordorigin="1702,-1522" coordsize="984,254" fillcolor="#FFFF00" filled="t" path="m1702,-1268l2686,-1268,2686,-1522,1702,-1522,1702,-1268xe" stroked="f" style="position:absolute;left:1702;top:-1522;width:984;height:254">
              <v:path arrowok="t"/>
              <v:fill/>
            </v:shape>
            <v:shape coordorigin="2062,-1268" coordsize="8761,252" fillcolor="#FFFF00" filled="t" path="m2062,-1015l10823,-1015,10823,-1268,2062,-1268,2062,-1015xe" stroked="f" style="position:absolute;left:2062;top:-1268;width:8761;height:252">
              <v:path arrowok="t"/>
              <v:fill/>
            </v:shape>
            <v:shape coordorigin="2494,-1015" coordsize="7708,252" fillcolor="#FFFF00" filled="t" path="m2494,-763l10202,-763,10202,-1015,2494,-1015,2494,-763xe" stroked="f" style="position:absolute;left:2494;top:-1015;width:7708;height:252">
              <v:path arrowok="t"/>
              <v:fill/>
            </v:shape>
            <v:shape coordorigin="2494,-763" coordsize="1968,254" fillcolor="#FFFF00" filled="t" path="m2494,-509l4462,-509,4462,-763,2494,-763,2494,-509xe" stroked="f" style="position:absolute;left:2494;top:-763;width:1968;height:254">
              <v:path arrowok="t"/>
              <v:fill/>
            </v:shape>
            <v:shape coordorigin="2062,-509" coordsize="8200,252" fillcolor="#FFFF00" filled="t" path="m2062,-257l10262,-257,10262,-509,2062,-509,2062,-257xe" stroked="f" style="position:absolute;left:2062;top:-509;width:8200;height:252">
              <v:path arrowok="t"/>
              <v:fill/>
            </v:shape>
            <v:shape coordorigin="2494,-257" coordsize="8013,254" fillcolor="#FFFF00" filled="t" path="m2494,-2l10507,-2,10507,-257,2494,-257,2494,-2xe" stroked="f" style="position:absolute;left:2494;top:-257;width:8013;height:254">
              <v:path arrowok="t"/>
              <v:fill/>
            </v:shape>
            <v:shape coordorigin="2494,-2" coordsize="845,252" fillcolor="#FFFF00" filled="t" path="m2494,250l3339,250,3339,-2,2494,-2,2494,250xe" stroked="f" style="position:absolute;left:2494;top:-2;width:845;height:252">
              <v:path arrowok="t"/>
              <v:fill/>
            </v:shape>
            <v:shape coordorigin="2062,250" coordsize="8893,252" fillcolor="#FFFF00" filled="t" path="m2062,502l10955,502,10955,250,2062,250,2062,502xe" stroked="f" style="position:absolute;left:2062;top:250;width:8893;height:252">
              <v:path arrowok="t"/>
              <v:fill/>
            </v:shape>
            <v:shape coordorigin="2494,502" coordsize="8061,254" fillcolor="#FFFF00" filled="t" path="m2494,756l10555,756,10555,502,2494,502,2494,756xe" stroked="f" style="position:absolute;left:2494;top:502;width:8061;height:254">
              <v:path arrowok="t"/>
              <v:fill/>
            </v:shape>
            <v:shape coordorigin="2062,756" coordsize="8848,252" fillcolor="#FFFF00" filled="t" path="m2062,1008l10910,1008,10910,756,2062,756,2062,1008xe" stroked="f" style="position:absolute;left:2062;top:756;width:8848;height:252">
              <v:path arrowok="t"/>
              <v:fill/>
            </v:shape>
            <v:shape coordorigin="2494,1008" coordsize="8255,254" fillcolor="#FFFF00" filled="t" path="m2494,1262l10749,1262,10749,1008,2494,1008,2494,1262xe" stroked="f" style="position:absolute;left:2494;top:1008;width:8255;height:254">
              <v:path arrowok="t"/>
              <v:fill/>
            </v:shape>
            <v:shape coordorigin="2494,1262" coordsize="2129,252" fillcolor="#FFFF00" filled="t" path="m2494,1514l4623,1514,4623,1262,2494,1262,2494,1514xe" stroked="f" style="position:absolute;left:2494;top:1262;width:2129;height:252">
              <v:path arrowok="t"/>
              <v:fill/>
            </v:shape>
            <w10:wrap type="none"/>
          </v:group>
        </w:pic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3" w:line="240" w:lineRule="exact"/>
        <w:ind w:hanging="432" w:left="1474" w:right="274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6.3.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rab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prá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x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rán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aq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ej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bre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emas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vinc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vida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mac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ment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(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ator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)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2" w:line="240" w:lineRule="exact"/>
        <w:ind w:hanging="432" w:left="1474" w:right="322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6.4.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rante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rán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al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mno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q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rán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474"/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5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4"/>
          <w:szCs w:val="24"/>
        </w:rPr>
        <w:jc w:val="left"/>
        <w:spacing w:line="344" w:lineRule="auto"/>
        <w:ind w:left="682" w:right="182"/>
      </w:pPr>
      <w:r>
        <w:rPr>
          <w:rFonts w:ascii="Arial" w:cs="Arial" w:eastAsia="Arial" w:hAnsi="Arial"/>
          <w:b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-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Bibli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ogra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fía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y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otra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 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  <w:t>f</w:t>
      </w:r>
      <w:r>
        <w:rPr>
          <w:rFonts w:ascii="Arial" w:cs="Arial" w:eastAsia="Arial" w:hAnsi="Arial"/>
          <w:b/>
          <w:spacing w:val="-3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ue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n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  <w:t>t</w:t>
      </w:r>
      <w:r>
        <w:rPr>
          <w:rFonts w:ascii="Arial" w:cs="Arial" w:eastAsia="Arial" w:hAnsi="Arial"/>
          <w:b/>
          <w:spacing w:val="-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  <w:t>e</w:t>
      </w:r>
      <w:r>
        <w:rPr>
          <w:rFonts w:ascii="Arial" w:cs="Arial" w:eastAsia="Arial" w:hAnsi="Arial"/>
          <w:b/>
          <w:spacing w:val="1"/>
          <w:w w:val="100"/>
          <w:sz w:val="24"/>
          <w:szCs w:val="24"/>
          <w:u w:color="000000" w:val="thick"/>
        </w:rPr>
      </w:r>
      <w:r>
        <w:rPr>
          <w:rFonts w:ascii="Arial" w:cs="Arial" w:eastAsia="Arial" w:hAnsi="Arial"/>
          <w:b/>
          <w:spacing w:val="0"/>
          <w:w w:val="100"/>
          <w:sz w:val="24"/>
          <w:szCs w:val="24"/>
          <w:u w:color="000000" w:val="thick"/>
        </w:rPr>
        <w:t>s</w:t>
      </w:r>
      <w:r>
        <w:rPr>
          <w:rFonts w:ascii="Arial" w:cs="Arial" w:eastAsia="Arial" w:hAnsi="Arial"/>
          <w:b/>
          <w:spacing w:val="0"/>
          <w:w w:val="100"/>
          <w:sz w:val="24"/>
          <w:szCs w:val="24"/>
        </w:rPr>
      </w:r>
      <w:r>
        <w:rPr>
          <w:rFonts w:ascii="Arial" w:cs="Arial" w:eastAsia="Arial" w:hAnsi="Arial"/>
          <w:spacing w:val="0"/>
          <w:w w:val="100"/>
          <w:sz w:val="24"/>
          <w:szCs w:val="24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040" w:val="left"/>
        </w:tabs>
        <w:jc w:val="left"/>
        <w:spacing w:before="8" w:line="240" w:lineRule="exact"/>
        <w:ind w:hanging="482" w:left="1042" w:right="371"/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  <w:tab/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E.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ales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nf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ción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con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/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–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sicos,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protoc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rq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ur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TICE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3ª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500"/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–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K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–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rco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042"/>
      </w:pP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–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TICE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9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9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8.</w:t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hanging="605" w:left="1042" w:right="368"/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uz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J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J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JL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ús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arès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s,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st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mas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rv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mu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ción.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robl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mas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2.</w:t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hanging="629" w:left="1042" w:right="856"/>
      </w:pP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urific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ón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ay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Ju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José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nz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6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erv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cios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om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nicació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erc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TORIAL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Z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9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7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8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8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4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9860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459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7,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2"/>
          <w:szCs w:val="12"/>
        </w:rPr>
        <w:jc w:val="left"/>
        <w:spacing w:before="2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tabs>
          <w:tab w:pos="1040" w:val="left"/>
        </w:tabs>
        <w:jc w:val="left"/>
        <w:spacing w:line="240" w:lineRule="exact"/>
        <w:ind w:hanging="569" w:left="1042" w:right="469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  <w:tab/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José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H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ernán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ez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é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ez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Jav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co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í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z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Á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va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ez,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–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versi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ad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ó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d,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04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2011.</w:t>
      </w:r>
    </w:p>
    <w:p>
      <w:pPr>
        <w:rPr>
          <w:sz w:val="11"/>
          <w:szCs w:val="11"/>
        </w:rPr>
        <w:jc w:val="left"/>
        <w:spacing w:before="10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13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ard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cro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f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owerP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3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left="1042"/>
      </w:pPr>
      <w:r>
        <w:rPr>
          <w:rFonts w:ascii="Arial" w:cs="Arial" w:eastAsia="Arial" w:hAnsi="Arial"/>
          <w:spacing w:val="0"/>
          <w:w w:val="100"/>
          <w:sz w:val="22"/>
          <w:szCs w:val="22"/>
        </w:rPr>
        <w:t>2010.</w:t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40" w:lineRule="exact"/>
        <w:ind w:hanging="691" w:left="1042" w:right="420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Escu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Pa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1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_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_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res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-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mas_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uia_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cic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_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v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1.p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7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26" w:line="360" w:lineRule="exact"/>
        <w:ind w:hanging="122" w:left="413" w:right="773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oy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ales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pro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-4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0"/>
          <w:w w:val="100"/>
          <w:sz w:val="20"/>
          <w:szCs w:val="20"/>
        </w:rPr>
      </w:r>
      <w:hyperlink r:id="rId42"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www.wi</w:t>
        </w:r>
        <w:r>
          <w:rPr>
            <w:rFonts w:ascii="Arial" w:cs="Arial" w:eastAsia="Arial" w:hAnsi="Arial"/>
            <w:color w:val="0000FF"/>
            <w:spacing w:val="-2"/>
            <w:w w:val="100"/>
            <w:sz w:val="20"/>
            <w:szCs w:val="20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.n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t/tr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l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ar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</w:rPr>
          <w:t>.</w:t>
        </w:r>
      </w:hyperlink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color w:val="000000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én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sario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ce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á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es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f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color w:val="000000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color w:val="000000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ac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ó</w:t>
      </w:r>
      <w:r>
        <w:rPr>
          <w:rFonts w:ascii="Arial" w:cs="Arial" w:eastAsia="Arial" w:hAnsi="Arial"/>
          <w:color w:val="000000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color w:val="000000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ap</w:t>
      </w:r>
      <w:r>
        <w:rPr>
          <w:rFonts w:ascii="Arial" w:cs="Arial" w:eastAsia="Arial" w:hAnsi="Arial"/>
          <w:b/>
          <w:color w:val="000000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ntes</w:t>
      </w:r>
      <w:r>
        <w:rPr>
          <w:rFonts w:ascii="Arial" w:cs="Arial" w:eastAsia="Arial" w:hAnsi="Arial"/>
          <w:b/>
          <w:color w:val="000000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y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color w:val="000000"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j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er</w:t>
      </w:r>
      <w:r>
        <w:rPr>
          <w:rFonts w:ascii="Arial" w:cs="Arial" w:eastAsia="Arial" w:hAnsi="Arial"/>
          <w:b/>
          <w:color w:val="000000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color w:val="000000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color w:val="000000"/>
          <w:spacing w:val="0"/>
          <w:w w:val="100"/>
          <w:sz w:val="22"/>
          <w:szCs w:val="22"/>
        </w:rPr>
        <w:t>cios</w:t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spacing w:line="220" w:lineRule="exact"/>
        <w:ind w:left="1042"/>
        <w:sectPr>
          <w:pgMar w:bottom="280" w:footer="949" w:header="709" w:left="1020" w:right="640" w:top="1940"/>
          <w:pgSz w:h="16840" w:w="11920"/>
        </w:sectPr>
      </w:pP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res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el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B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–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</w:p>
    <w:p>
      <w:pPr>
        <w:rPr>
          <w:sz w:val="14"/>
          <w:szCs w:val="14"/>
        </w:rPr>
        <w:jc w:val="left"/>
        <w:spacing w:before="7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Arial" w:cs="Arial" w:eastAsia="Arial" w:hAnsi="Arial"/>
          <w:sz w:val="20"/>
          <w:szCs w:val="20"/>
        </w:rPr>
        <w:jc w:val="left"/>
        <w:spacing w:before="32"/>
        <w:ind w:left="492"/>
      </w:pPr>
      <w:r>
        <w:rPr>
          <w:rFonts w:ascii="Arial" w:cs="Arial" w:eastAsia="Arial" w:hAnsi="Arial"/>
          <w:spacing w:val="-1"/>
          <w:w w:val="100"/>
          <w:sz w:val="20"/>
          <w:szCs w:val="20"/>
        </w:rPr>
        <w:t>X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.</w:t>
      </w:r>
      <w:r>
        <w:rPr>
          <w:rFonts w:ascii="Arial" w:cs="Arial" w:eastAsia="Arial" w:hAnsi="Arial"/>
          <w:spacing w:val="0"/>
          <w:w w:val="100"/>
          <w:sz w:val="20"/>
          <w:szCs w:val="20"/>
        </w:rPr>
        <w:t>     </w:t>
      </w:r>
      <w:r>
        <w:rPr>
          <w:rFonts w:ascii="Arial" w:cs="Arial" w:eastAsia="Arial" w:hAnsi="Arial"/>
          <w:spacing w:val="28"/>
          <w:w w:val="100"/>
          <w:sz w:val="20"/>
          <w:szCs w:val="20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sco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Sys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é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de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55"/>
          <w:w w:val="100"/>
          <w:sz w:val="20"/>
          <w:szCs w:val="20"/>
        </w:rPr>
        <w:t> </w:t>
      </w:r>
      <w:hyperlink r:id="rId43"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www.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3"/>
            <w:w w:val="100"/>
            <w:sz w:val="20"/>
            <w:szCs w:val="20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-3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g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e/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g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f/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aw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/7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9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3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4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b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_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u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2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0"/>
            <w:szCs w:val="20"/>
            <w:u w:color="0000FF" w:val="single"/>
          </w:rPr>
          <w:t>p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1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4"/>
            <w:w w:val="100"/>
            <w:sz w:val="20"/>
            <w:szCs w:val="20"/>
            <w:u w:color="0000FF" w:val="single"/>
          </w:rPr>
          <w:t>f</w:t>
        </w:r>
        <w:r>
          <w:rPr>
            <w:rFonts w:ascii="Arial" w:cs="Arial" w:eastAsia="Arial" w:hAnsi="Arial"/>
            <w:color w:val="0000FF"/>
            <w:spacing w:val="4"/>
            <w:w w:val="100"/>
            <w:sz w:val="20"/>
            <w:szCs w:val="20"/>
            <w:u w:color="0000FF" w:val="single"/>
          </w:rPr>
        </w:r>
        <w:r>
          <w:rPr>
            <w:rFonts w:ascii="Arial" w:cs="Arial" w:eastAsia="Arial" w:hAnsi="Arial"/>
            <w:color w:val="0000FF"/>
            <w:spacing w:val="4"/>
            <w:w w:val="100"/>
            <w:sz w:val="20"/>
            <w:szCs w:val="20"/>
          </w:rPr>
        </w:r>
        <w:r>
          <w:rPr>
            <w:rFonts w:ascii="Arial" w:cs="Arial" w:eastAsia="Arial" w:hAnsi="Arial"/>
            <w:color w:val="0000FF"/>
            <w:spacing w:val="4"/>
            <w:w w:val="100"/>
            <w:sz w:val="20"/>
            <w:szCs w:val="20"/>
          </w:rPr>
        </w:r>
        <w:r>
          <w:rPr>
            <w:rFonts w:ascii="Arial" w:cs="Arial" w:eastAsia="Arial" w:hAnsi="Arial"/>
            <w:color w:val="000000"/>
            <w:spacing w:val="0"/>
            <w:w w:val="100"/>
            <w:sz w:val="20"/>
            <w:szCs w:val="20"/>
          </w:rPr>
          <w:t>.</w:t>
        </w:r>
      </w:hyperlink>
      <w:r>
        <w:rPr>
          <w:rFonts w:ascii="Arial" w:cs="Arial" w:eastAsia="Arial" w:hAnsi="Arial"/>
          <w:color w:val="000000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413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-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4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í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l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é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nicos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rec</w:t>
      </w:r>
      <w:r>
        <w:rPr>
          <w:rFonts w:ascii="Arial" w:cs="Arial" w:eastAsia="Arial" w:hAnsi="Arial"/>
          <w:b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m</w:t>
      </w:r>
      <w:r>
        <w:rPr>
          <w:rFonts w:ascii="Arial" w:cs="Arial" w:eastAsia="Arial" w:hAnsi="Arial"/>
          <w:b/>
          <w:spacing w:val="-2"/>
          <w:w w:val="100"/>
          <w:sz w:val="22"/>
          <w:szCs w:val="22"/>
        </w:rPr>
        <w:t>e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b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os</w:t>
      </w:r>
      <w:r>
        <w:rPr>
          <w:rFonts w:ascii="Arial" w:cs="Arial" w:eastAsia="Arial" w:hAnsi="Arial"/>
          <w:b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en</w:t>
      </w:r>
      <w:r>
        <w:rPr>
          <w:rFonts w:ascii="Arial" w:cs="Arial" w:eastAsia="Arial" w:hAnsi="Arial"/>
          <w:b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color w:val="0000FF"/>
          <w:spacing w:val="-60"/>
          <w:w w:val="100"/>
          <w:sz w:val="22"/>
          <w:szCs w:val="22"/>
        </w:rPr>
        <w:t> </w:t>
      </w:r>
      <w:hyperlink r:id="rId44"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w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i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dris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-2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c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3"/>
            <w:w w:val="100"/>
            <w:sz w:val="22"/>
            <w:szCs w:val="22"/>
            <w:u w:color="0000FF" w:val="single"/>
          </w:rPr>
          <w:t>r</w:t>
        </w:r>
        <w:r>
          <w:rPr>
            <w:rFonts w:ascii="Arial" w:cs="Arial" w:eastAsia="Arial" w:hAnsi="Arial"/>
            <w:color w:val="0000FF"/>
            <w:spacing w:val="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/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n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o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ve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a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  <w:t>d</w:t>
        </w:r>
        <w:r>
          <w:rPr>
            <w:rFonts w:ascii="Arial" w:cs="Arial" w:eastAsia="Arial" w:hAnsi="Arial"/>
            <w:color w:val="0000FF"/>
            <w:spacing w:val="-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e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s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.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  <w:t>h</w:t>
        </w:r>
        <w:r>
          <w:rPr>
            <w:rFonts w:ascii="Arial" w:cs="Arial" w:eastAsia="Arial" w:hAnsi="Arial"/>
            <w:color w:val="0000FF"/>
            <w:spacing w:val="-3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t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  <w:t>m</w:t>
        </w:r>
        <w:r>
          <w:rPr>
            <w:rFonts w:ascii="Arial" w:cs="Arial" w:eastAsia="Arial" w:hAnsi="Arial"/>
            <w:color w:val="0000FF"/>
            <w:spacing w:val="1"/>
            <w:w w:val="100"/>
            <w:sz w:val="22"/>
            <w:szCs w:val="22"/>
            <w:u w:color="0000FF" w:val="single"/>
          </w:rPr>
        </w:r>
        <w:r>
          <w:rPr>
            <w:rFonts w:ascii="Arial" w:cs="Arial" w:eastAsia="Arial" w:hAnsi="Arial"/>
            <w:color w:val="0000FF"/>
            <w:spacing w:val="0"/>
            <w:w w:val="100"/>
            <w:sz w:val="22"/>
            <w:szCs w:val="22"/>
            <w:u w:color="0000FF" w:val="single"/>
          </w:rPr>
          <w:t>l</w:t>
        </w:r>
      </w:hyperlink>
      <w:r>
        <w:rPr>
          <w:rFonts w:ascii="Arial" w:cs="Arial" w:eastAsia="Arial" w:hAnsi="Arial"/>
          <w:color w:val="0000FF"/>
          <w:spacing w:val="0"/>
          <w:w w:val="100"/>
          <w:sz w:val="22"/>
          <w:szCs w:val="22"/>
        </w:rPr>
      </w:r>
      <w:r>
        <w:rPr>
          <w:rFonts w:ascii="Arial" w:cs="Arial" w:eastAsia="Arial" w:hAnsi="Arial"/>
          <w:color w:val="000000"/>
          <w:spacing w:val="0"/>
          <w:w w:val="100"/>
          <w:sz w:val="22"/>
          <w:szCs w:val="22"/>
        </w:rPr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Arial" w:cs="Arial" w:eastAsia="Arial" w:hAnsi="Arial"/>
          <w:sz w:val="22"/>
          <w:szCs w:val="22"/>
        </w:rPr>
        <w:jc w:val="left"/>
        <w:ind w:left="351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X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   </w:t>
      </w:r>
      <w:r>
        <w:rPr>
          <w:rFonts w:ascii="Arial" w:cs="Arial" w:eastAsia="Arial" w:hAnsi="Arial"/>
          <w:spacing w:val="54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Wi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3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ati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ns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of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M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ern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etw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k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g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: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S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F</w:t>
      </w:r>
      <w:r>
        <w:rPr>
          <w:rFonts w:ascii="Arial" w:cs="Arial" w:eastAsia="Arial" w:hAnsi="Arial"/>
          <w:spacing w:val="-4"/>
          <w:w w:val="100"/>
          <w:sz w:val="22"/>
          <w:szCs w:val="22"/>
        </w:rPr>
        <w:t>V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Q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,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T,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l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d.</w:t>
      </w:r>
    </w:p>
    <w:p>
      <w:pPr>
        <w:rPr>
          <w:rFonts w:ascii="Arial" w:cs="Arial" w:eastAsia="Arial" w:hAnsi="Arial"/>
          <w:sz w:val="22"/>
          <w:szCs w:val="22"/>
        </w:rPr>
        <w:jc w:val="left"/>
        <w:spacing w:before="1"/>
        <w:ind w:left="1042"/>
      </w:pPr>
      <w:r>
        <w:rPr>
          <w:rFonts w:ascii="Arial" w:cs="Arial" w:eastAsia="Arial" w:hAnsi="Arial"/>
          <w:spacing w:val="-1"/>
          <w:w w:val="100"/>
          <w:sz w:val="22"/>
          <w:szCs w:val="22"/>
        </w:rPr>
        <w:t>P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r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son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E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d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u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c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a</w:t>
      </w:r>
      <w:r>
        <w:rPr>
          <w:rFonts w:ascii="Arial" w:cs="Arial" w:eastAsia="Arial" w:hAnsi="Arial"/>
          <w:spacing w:val="1"/>
          <w:w w:val="100"/>
          <w:sz w:val="22"/>
          <w:szCs w:val="22"/>
        </w:rPr>
        <w:t>t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i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o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n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.</w:t>
      </w:r>
      <w:r>
        <w:rPr>
          <w:rFonts w:ascii="Arial" w:cs="Arial" w:eastAsia="Arial" w:hAnsi="Arial"/>
          <w:spacing w:val="2"/>
          <w:w w:val="100"/>
          <w:sz w:val="22"/>
          <w:szCs w:val="22"/>
        </w:rPr>
        <w:t> 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2</w:t>
      </w:r>
      <w:r>
        <w:rPr>
          <w:rFonts w:ascii="Arial" w:cs="Arial" w:eastAsia="Arial" w:hAnsi="Arial"/>
          <w:spacing w:val="-1"/>
          <w:w w:val="100"/>
          <w:sz w:val="22"/>
          <w:szCs w:val="22"/>
        </w:rPr>
        <w:t>0</w:t>
      </w:r>
      <w:r>
        <w:rPr>
          <w:rFonts w:ascii="Arial" w:cs="Arial" w:eastAsia="Arial" w:hAnsi="Arial"/>
          <w:spacing w:val="-3"/>
          <w:w w:val="100"/>
          <w:sz w:val="22"/>
          <w:szCs w:val="22"/>
        </w:rPr>
        <w:t>1</w:t>
      </w:r>
      <w:r>
        <w:rPr>
          <w:rFonts w:ascii="Arial" w:cs="Arial" w:eastAsia="Arial" w:hAnsi="Arial"/>
          <w:spacing w:val="0"/>
          <w:w w:val="100"/>
          <w:sz w:val="22"/>
          <w:szCs w:val="22"/>
        </w:rPr>
        <w:t>6.</w:t>
      </w:r>
    </w:p>
    <w:sectPr>
      <w:pgMar w:bottom="280" w:footer="949" w:header="709" w:left="1020" w:right="520" w:top="1940"/>
      <w:pgSz w:h="16840" w:w="11920"/>
    </w:sectPr>
  </w:body>
</w:document>
</file>

<file path=word/footer1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16.0254"/>
        <w:szCs w:val="16.0254"/>
      </w:rPr>
      <w:jc w:val="left"/>
      <w:spacing w:line="160" w:lineRule="exact"/>
    </w:pPr>
    <w:r>
      <w:pict>
        <v:shape filled="f" stroked="f" style="position:absolute;margin-left:84.104pt;margin-top:781.465pt;width:131.43pt;height:11.96pt;mso-position-horizontal-relative:page;mso-position-vertical-relative:page;z-index:-1835" type="#_x0000_t202">
          <v:textbox inset="0,0,0,0">
            <w:txbxContent>
              <w:p>
                <w:pPr>
                  <w:rPr>
                    <w:rFonts w:ascii="Arial" w:cs="Arial" w:eastAsia="Arial" w:hAnsi="Arial"/>
                    <w:sz w:val="20"/>
                    <w:szCs w:val="20"/>
                  </w:rPr>
                  <w:jc w:val="left"/>
                  <w:spacing w:line="220" w:lineRule="exact"/>
                  <w:ind w:left="20" w:right="-30"/>
                </w:pPr>
                <w:r>
                  <w:rPr>
                    <w:rFonts w:ascii="Arial" w:cs="Arial" w:eastAsia="Arial" w:hAnsi="Arial"/>
                    <w:spacing w:val="1"/>
                    <w:w w:val="100"/>
                    <w:sz w:val="20"/>
                    <w:szCs w:val="20"/>
                  </w:rPr>
                  <w:t>G</w:t>
                </w:r>
                <w:r>
                  <w:rPr>
                    <w:rFonts w:ascii="Arial" w:cs="Arial" w:eastAsia="Arial" w:hAnsi="Arial"/>
                    <w:spacing w:val="-1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ascii="Arial" w:cs="Arial" w:eastAsia="Arial" w:hAnsi="Arial"/>
                    <w:spacing w:val="-5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ascii="Arial" w:cs="Arial" w:eastAsia="Arial" w:hAnsi="Arial"/>
                    <w:spacing w:val="1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Arial" w:cs="Arial" w:eastAsia="Arial" w:hAnsi="Arial"/>
                    <w:spacing w:val="-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1</w:t>
                </w:r>
                <w:r>
                  <w:rPr>
                    <w:rFonts w:ascii="Arial" w:cs="Arial" w:eastAsia="Arial" w:hAnsi="Arial"/>
                    <w:spacing w:val="-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Arial" w:cs="Arial" w:eastAsia="Arial" w:hAnsi="Arial"/>
                    <w:spacing w:val="1"/>
                    <w:w w:val="100"/>
                    <w:sz w:val="20"/>
                    <w:szCs w:val="20"/>
                  </w:rPr>
                  <w:t>v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er</w:t>
                </w:r>
                <w:r>
                  <w:rPr>
                    <w:rFonts w:ascii="Arial" w:cs="Arial" w:eastAsia="Arial" w:hAnsi="Arial"/>
                    <w:spacing w:val="2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ascii="Arial" w:cs="Arial" w:eastAsia="Arial" w:hAnsi="Arial"/>
                    <w:spacing w:val="-1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Arial" w:cs="Arial" w:eastAsia="Arial" w:hAnsi="Arial"/>
                    <w:spacing w:val="2"/>
                    <w:w w:val="100"/>
                    <w:sz w:val="20"/>
                    <w:szCs w:val="20"/>
                  </w:rPr>
                  <w:t>ó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ascii="Arial" w:cs="Arial" w:eastAsia="Arial" w:hAnsi="Arial"/>
                    <w:spacing w:val="-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Arial" w:cs="Arial" w:eastAsia="Arial" w:hAnsi="Arial"/>
                    <w:spacing w:val="-1"/>
                    <w:w w:val="100"/>
                    <w:sz w:val="20"/>
                    <w:szCs w:val="20"/>
                  </w:rPr>
                  <w:t>1</w:t>
                </w:r>
                <w:r>
                  <w:rPr>
                    <w:rFonts w:ascii="Arial" w:cs="Arial" w:eastAsia="Arial" w:hAnsi="Arial"/>
                    <w:spacing w:val="2"/>
                    <w:w w:val="100"/>
                    <w:sz w:val="20"/>
                    <w:szCs w:val="20"/>
                  </w:rPr>
                  <w:t>.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7</w:t>
                </w:r>
                <w:r>
                  <w:rPr>
                    <w:rFonts w:ascii="Arial" w:cs="Arial" w:eastAsia="Arial" w:hAnsi="Arial"/>
                    <w:spacing w:val="-1"/>
                    <w:w w:val="100"/>
                    <w:sz w:val="20"/>
                    <w:szCs w:val="20"/>
                  </w:rPr>
                  <w:t>1</w:t>
                </w:r>
                <w:r>
                  <w:rPr>
                    <w:rFonts w:ascii="Arial" w:cs="Arial" w:eastAsia="Arial" w:hAnsi="Arial"/>
                    <w:spacing w:val="2"/>
                    <w:w w:val="100"/>
                    <w:sz w:val="20"/>
                    <w:szCs w:val="20"/>
                  </w:rPr>
                  <w:t>.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d</w:t>
                </w:r>
                <w:r>
                  <w:rPr>
                    <w:rFonts w:ascii="Arial" w:cs="Arial" w:eastAsia="Arial" w:hAnsi="Arial"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Arial" w:cs="Arial" w:eastAsia="Arial" w:hAnsi="Arial"/>
                    <w:spacing w:val="1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x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07.98pt;margin-top:781.465pt;width:28.4399pt;height:11.96pt;mso-position-horizontal-relative:page;mso-position-vertical-relative:page;z-index:-1834" type="#_x0000_t202">
          <v:textbox inset="0,0,0,0">
            <w:txbxContent>
              <w:p>
                <w:pPr>
                  <w:rPr>
                    <w:rFonts w:ascii="Arial" w:cs="Arial" w:eastAsia="Arial" w:hAnsi="Arial"/>
                    <w:sz w:val="20"/>
                    <w:szCs w:val="20"/>
                  </w:rPr>
                  <w:jc w:val="left"/>
                  <w:spacing w:line="220" w:lineRule="exact"/>
                  <w:ind w:left="40" w:right="-30"/>
                </w:pPr>
                <w:r>
                  <w:rPr>
                    <w:rFonts w:ascii="Arial" w:cs="Arial" w:eastAsia="Arial" w:hAnsi="Arial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 w:cs="Arial" w:eastAsia="Arial" w:hAnsi="Arial"/>
                    <w:spacing w:val="1"/>
                    <w:w w:val="100"/>
                    <w:sz w:val="20"/>
                    <w:szCs w:val="20"/>
                  </w:rPr>
                  <w:t>-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  <w:t>24</w:t>
                </w:r>
                <w:r>
                  <w:rPr>
                    <w:rFonts w:ascii="Arial" w:cs="Arial" w:eastAsia="Arial" w:hAnsi="Arial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16.0254"/>
        <w:szCs w:val="16.0254"/>
      </w:rPr>
    </w:r>
  </w:p>
</w:ftr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style="position:absolute;margin-left:105.05pt;margin-top:35.45pt;width:31.2pt;height:36.3pt;mso-position-horizontal-relative:page;mso-position-vertical-relative:page;z-index:-1839" type="#_x0000_t75">
          <v:imagedata o:title="" r:id="rId1"/>
        </v:shape>
      </w:pict>
    </w:r>
    <w:r>
      <w:pict>
        <v:shape filled="f" stroked="f" style="position:absolute;margin-left:367.35pt;margin-top:62.5043pt;width:152.192pt;height:11.96pt;mso-position-horizontal-relative:page;mso-position-vertical-relative:page;z-index:-1838" type="#_x0000_t202">
          <v:textbox inset="0,0,0,0">
            <w:txbxContent>
              <w:p>
                <w:pPr>
                  <w:rPr>
                    <w:rFonts w:ascii="Tahoma" w:cs="Tahoma" w:eastAsia="Tahoma" w:hAnsi="Tahoma"/>
                    <w:sz w:val="20"/>
                    <w:szCs w:val="20"/>
                  </w:rPr>
                  <w:jc w:val="left"/>
                  <w:spacing w:line="220" w:lineRule="exact"/>
                  <w:ind w:left="20" w:right="-30"/>
                </w:pPr>
                <w:r>
                  <w:rPr>
                    <w:rFonts w:ascii="Tahoma" w:cs="Tahoma" w:eastAsia="Tahoma" w:hAnsi="Tahoma"/>
                    <w:b/>
                    <w:spacing w:val="0"/>
                    <w:w w:val="100"/>
                    <w:sz w:val="20"/>
                    <w:szCs w:val="20"/>
                  </w:rPr>
                  <w:t>MATE</w:t>
                </w:r>
                <w:r>
                  <w:rPr>
                    <w:rFonts w:ascii="Tahoma" w:cs="Tahoma" w:eastAsia="Tahoma" w:hAnsi="Tahoma"/>
                    <w:b/>
                    <w:spacing w:val="2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ahoma" w:cs="Tahoma" w:eastAsia="Tahoma" w:hAnsi="Tahoma"/>
                    <w:b/>
                    <w:spacing w:val="0"/>
                    <w:w w:val="100"/>
                    <w:sz w:val="20"/>
                    <w:szCs w:val="20"/>
                  </w:rPr>
                  <w:t>IA:</w:t>
                </w:r>
                <w:r>
                  <w:rPr>
                    <w:rFonts w:ascii="Tahoma" w:cs="Tahoma" w:eastAsia="Tahoma" w:hAnsi="Tahoma"/>
                    <w:b/>
                    <w:spacing w:val="-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d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ascii="Tahoma" w:cs="Tahoma" w:eastAsia="Tahoma" w:hAnsi="Tahoma"/>
                    <w:spacing w:val="-5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de</w:t>
                </w:r>
                <w:r>
                  <w:rPr>
                    <w:rFonts w:ascii="Tahoma" w:cs="Tahoma" w:eastAsia="Tahoma" w:hAnsi="Tahoma"/>
                    <w:spacing w:val="-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2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ahoma" w:cs="Tahoma" w:eastAsia="Tahoma" w:hAnsi="Tahoma"/>
                    <w:spacing w:val="-1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ascii="Tahoma" w:cs="Tahoma" w:eastAsia="Tahoma" w:hAnsi="Tahoma"/>
                    <w:spacing w:val="-1"/>
                    <w:w w:val="100"/>
                    <w:sz w:val="20"/>
                    <w:szCs w:val="20"/>
                  </w:rPr>
                  <w:t>f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ahoma" w:cs="Tahoma" w:eastAsia="Tahoma" w:hAnsi="Tahoma"/>
                    <w:spacing w:val="2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m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ascii="Tahoma" w:cs="Tahoma" w:eastAsia="Tahoma" w:hAnsi="Tahoma"/>
                    <w:spacing w:val="-1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ión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5.76pt;margin-top:73.7603pt;width:146.008pt;height:25.06pt;mso-position-horizontal-relative:page;mso-position-vertical-relative:page;z-index:-1837" type="#_x0000_t202">
          <v:textbox inset="0,0,0,0">
            <w:txbxContent>
              <w:p>
                <w:pPr>
                  <w:rPr>
                    <w:rFonts w:ascii="Courier New" w:cs="Courier New" w:eastAsia="Courier New" w:hAnsi="Courier New"/>
                    <w:sz w:val="20"/>
                    <w:szCs w:val="20"/>
                  </w:rPr>
                  <w:jc w:val="left"/>
                  <w:spacing w:line="277" w:lineRule="auto"/>
                  <w:ind w:firstLine="687" w:left="20" w:right="-14"/>
                </w:pP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UTN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4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–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FRBA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Departamento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14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de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-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Courier New" w:cs="Courier New" w:eastAsia="Courier New" w:hAnsi="Courier New"/>
                    <w:b/>
                    <w:i/>
                    <w:spacing w:val="0"/>
                    <w:w w:val="100"/>
                    <w:sz w:val="20"/>
                    <w:szCs w:val="20"/>
                  </w:rPr>
                  <w:t>Sistemas</w:t>
                </w:r>
                <w:r>
                  <w:rPr>
                    <w:rFonts w:ascii="Courier New" w:cs="Courier New" w:eastAsia="Courier New" w:hAnsi="Courier New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367.83pt;margin-top:85.9243pt;width:68.9421pt;height:11.96pt;mso-position-horizontal-relative:page;mso-position-vertical-relative:page;z-index:-1836" type="#_x0000_t202">
          <v:textbox inset="0,0,0,0">
            <w:txbxContent>
              <w:p>
                <w:pPr>
                  <w:rPr>
                    <w:rFonts w:ascii="Tahoma" w:cs="Tahoma" w:eastAsia="Tahoma" w:hAnsi="Tahoma"/>
                    <w:sz w:val="20"/>
                    <w:szCs w:val="20"/>
                  </w:rPr>
                  <w:jc w:val="left"/>
                  <w:spacing w:line="220" w:lineRule="exact"/>
                  <w:ind w:left="20" w:right="-30"/>
                </w:pPr>
                <w:r>
                  <w:rPr>
                    <w:rFonts w:ascii="Tahoma" w:cs="Tahoma" w:eastAsia="Tahoma" w:hAnsi="Tahoma"/>
                    <w:b/>
                    <w:spacing w:val="0"/>
                    <w:w w:val="100"/>
                    <w:sz w:val="20"/>
                    <w:szCs w:val="20"/>
                  </w:rPr>
                  <w:t>NIVE</w:t>
                </w:r>
                <w:r>
                  <w:rPr>
                    <w:rFonts w:ascii="Tahoma" w:cs="Tahoma" w:eastAsia="Tahoma" w:hAnsi="Tahoma"/>
                    <w:b/>
                    <w:spacing w:val="1"/>
                    <w:w w:val="100"/>
                    <w:sz w:val="20"/>
                    <w:szCs w:val="20"/>
                  </w:rPr>
                  <w:t>L</w:t>
                </w:r>
                <w:r>
                  <w:rPr>
                    <w:rFonts w:ascii="Tahoma" w:cs="Tahoma" w:eastAsia="Tahoma" w:hAnsi="Tahoma"/>
                    <w:b/>
                    <w:spacing w:val="0"/>
                    <w:w w:val="100"/>
                    <w:sz w:val="20"/>
                    <w:szCs w:val="20"/>
                  </w:rPr>
                  <w:t>:</w:t>
                </w:r>
                <w:r>
                  <w:rPr>
                    <w:rFonts w:ascii="Tahoma" w:cs="Tahoma" w:eastAsia="Tahoma" w:hAnsi="Tahoma"/>
                    <w:b/>
                    <w:spacing w:val="-5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ascii="Tahoma" w:cs="Tahoma" w:eastAsia="Tahoma" w:hAnsi="Tahoma"/>
                    <w:spacing w:val="2"/>
                    <w:w w:val="100"/>
                    <w:sz w:val="20"/>
                    <w:szCs w:val="20"/>
                  </w:rPr>
                  <w:t>u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ahoma" w:cs="Tahoma" w:eastAsia="Tahoma" w:hAnsi="Tahoma"/>
                    <w:spacing w:val="1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ahoma" w:cs="Tahoma" w:eastAsia="Tahoma" w:hAnsi="Tahoma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header1.xml" Type="http://schemas.openxmlformats.org/officeDocument/2006/relationships/header"/><Relationship Id="rId5" Target="footer1.xml" Type="http://schemas.openxmlformats.org/officeDocument/2006/relationships/footer"/><Relationship Id="rId6" Target="https://nic.ar/nic-argentina.xhtml" TargetMode="External" Type="http://schemas.openxmlformats.org/officeDocument/2006/relationships/hyperlink"/><Relationship Id="rId7" Target="https://nic.ar/nic-argentina.xhtml" TargetMode="External" Type="http://schemas.openxmlformats.org/officeDocument/2006/relationships/hyperlink"/><Relationship Id="rId8" Target="http://www.conicet.gov.ar/" TargetMode="External" Type="http://schemas.openxmlformats.org/officeDocument/2006/relationships/hyperlink"/><Relationship Id="rId9" Target="http://www.telecom.com.ar/" TargetMode="External" Type="http://schemas.openxmlformats.org/officeDocument/2006/relationships/hyperlink"/><Relationship Id="rId10" Target="http://www.telefonica.com.ar/" TargetMode="External" Type="http://schemas.openxmlformats.org/officeDocument/2006/relationships/hyperlink"/><Relationship Id="rId11" Target="media\image2.jpg" Type="http://schemas.openxmlformats.org/officeDocument/2006/relationships/image"/><Relationship Id="rId12" Target="media\image3.png" Type="http://schemas.openxmlformats.org/officeDocument/2006/relationships/image"/><Relationship Id="rId13" Target="media\image4.png" Type="http://schemas.openxmlformats.org/officeDocument/2006/relationships/image"/><Relationship Id="rId14" Target="media\image5.jpg" Type="http://schemas.openxmlformats.org/officeDocument/2006/relationships/image"/><Relationship Id="rId15" Target="media\image6.jpg" Type="http://schemas.openxmlformats.org/officeDocument/2006/relationships/image"/><Relationship Id="rId16" Target="media\image7.jpg" Type="http://schemas.openxmlformats.org/officeDocument/2006/relationships/image"/><Relationship Id="rId17" Target="media\image7.jpg" Type="http://schemas.openxmlformats.org/officeDocument/2006/relationships/image"/><Relationship Id="rId18" Target="media\image8.jpg" Type="http://schemas.openxmlformats.org/officeDocument/2006/relationships/image"/><Relationship Id="rId19" Target="media\image9.jpg" Type="http://schemas.openxmlformats.org/officeDocument/2006/relationships/image"/><Relationship Id="rId20" Target="media\image10.jpg" Type="http://schemas.openxmlformats.org/officeDocument/2006/relationships/image"/><Relationship Id="rId21" Target="media\image11.jpg" Type="http://schemas.openxmlformats.org/officeDocument/2006/relationships/image"/><Relationship Id="rId22" Target="media\image12.jpg" Type="http://schemas.openxmlformats.org/officeDocument/2006/relationships/image"/><Relationship Id="rId23" Target="media\image13.jpg" Type="http://schemas.openxmlformats.org/officeDocument/2006/relationships/image"/><Relationship Id="rId24" Target="media\image14.jpg" Type="http://schemas.openxmlformats.org/officeDocument/2006/relationships/image"/><Relationship Id="rId25" Target="media\image15.jpg" Type="http://schemas.openxmlformats.org/officeDocument/2006/relationships/image"/><Relationship Id="rId26" Target="media\image16.jpg" Type="http://schemas.openxmlformats.org/officeDocument/2006/relationships/image"/><Relationship Id="rId27" Target="media\image17.jpg" Type="http://schemas.openxmlformats.org/officeDocument/2006/relationships/image"/><Relationship Id="rId28" Target="media\image18.jpg" Type="http://schemas.openxmlformats.org/officeDocument/2006/relationships/image"/><Relationship Id="rId29" Target="media\image19.jpg" Type="http://schemas.openxmlformats.org/officeDocument/2006/relationships/image"/><Relationship Id="rId30" Target="media\image20.jpg" Type="http://schemas.openxmlformats.org/officeDocument/2006/relationships/image"/><Relationship Id="rId31" Target="media\image21.jpg" Type="http://schemas.openxmlformats.org/officeDocument/2006/relationships/image"/><Relationship Id="rId32" Target="media\image22.jpg" Type="http://schemas.openxmlformats.org/officeDocument/2006/relationships/image"/><Relationship Id="rId33" Target="media\image23.jpg" Type="http://schemas.openxmlformats.org/officeDocument/2006/relationships/image"/><Relationship Id="rId34" Target="media\image24.jpg" Type="http://schemas.openxmlformats.org/officeDocument/2006/relationships/image"/><Relationship Id="rId35" Target="media\image25.jpg" Type="http://schemas.openxmlformats.org/officeDocument/2006/relationships/image"/><Relationship Id="rId36" Target="media\image26.jpg" Type="http://schemas.openxmlformats.org/officeDocument/2006/relationships/image"/><Relationship Id="rId37" Target="media\image27.jpg" Type="http://schemas.openxmlformats.org/officeDocument/2006/relationships/image"/><Relationship Id="rId38" Target="media\image28.jpg" Type="http://schemas.openxmlformats.org/officeDocument/2006/relationships/image"/><Relationship Id="rId39" Target="media\image29.jpg" Type="http://schemas.openxmlformats.org/officeDocument/2006/relationships/image"/><Relationship Id="rId40" Target="http://www.idris.com.ar/BWCalc/index.html" TargetMode="External" Type="http://schemas.openxmlformats.org/officeDocument/2006/relationships/hyperlink"/><Relationship Id="rId41" Target="http://www.bandcalc.com/es/" TargetMode="External" Type="http://schemas.openxmlformats.org/officeDocument/2006/relationships/hyperlink"/><Relationship Id="rId42" Target="http://www.wilac.net/tricalcar/" TargetMode="External" Type="http://schemas.openxmlformats.org/officeDocument/2006/relationships/hyperlink"/><Relationship Id="rId43" Target="http://www.cisco.com/image/gif/paws/7934/bwidth_consume.pdf" TargetMode="External" Type="http://schemas.openxmlformats.org/officeDocument/2006/relationships/hyperlink"/><Relationship Id="rId44" Target="http://www.idris.com.ar/novedades.html" TargetMode="External" Type="http://schemas.openxmlformats.org/officeDocument/2006/relationships/hyperlink"/></Relationships>

</file>

<file path=word/_rels/header1.xml.rels><?xml version="1.0" encoding="UTF-8" standalone="yes"?>
<Relationships xmlns="http://schemas.openxmlformats.org/package/2006/relationships"><Relationship Id="rId1" Target="media\image1.pn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