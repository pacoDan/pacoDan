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footer+xml" PartName="/word/footer1.xml"/>
  <Default ContentType="image/jpg" Extension="jpg"/>
  <Override ContentType="application/vnd.openxmlformats-officedocument.wordprocessingml.header+xml" PartName="/word/header2.xml"/>
  <Override ContentType="application/vnd.openxmlformats-officedocument.wordprocessingml.footer+xml" PartName="/word/footer2.xml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2"/>
          <w:szCs w:val="32"/>
        </w:rPr>
        <w:jc w:val="center"/>
        <w:spacing w:before="18"/>
        <w:ind w:left="4599" w:right="4609"/>
      </w:pPr>
      <w:r>
        <w:pict>
          <v:group coordorigin="6219,8" coordsize="748,390" style="position:absolute;margin-left:310.94pt;margin-top:0.423812pt;width:37.42pt;height:19.48pt;mso-position-horizontal-relative:page;mso-position-vertical-relative:paragraph;z-index:-1226">
            <v:shape coordorigin="6237,18" coordsize="713,370" fillcolor="#FFFF00" filled="t" path="m6237,388l6949,388,6949,18,6237,18,6237,388xe" stroked="f" style="position:absolute;left:6237;top:18;width:713;height:370">
              <v:path arrowok="t"/>
              <v:fill/>
            </v:shape>
            <v:shape coordorigin="6237,369" coordsize="713,0" filled="f" path="m6237,369l6949,369e" strokecolor="#000000" stroked="t" strokeweight="1.78pt" style="position:absolute;left:6237;top:369;width:713;height:0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99"/>
          <w:sz w:val="32"/>
          <w:szCs w:val="32"/>
        </w:rPr>
        <w:t>202</w:t>
      </w:r>
      <w:r>
        <w:rPr>
          <w:rFonts w:ascii="Arial" w:cs="Arial" w:eastAsia="Arial" w:hAnsi="Arial"/>
          <w:b/>
          <w:spacing w:val="0"/>
          <w:w w:val="99"/>
          <w:sz w:val="32"/>
          <w:szCs w:val="32"/>
        </w:rPr>
        <w:t>4</w:t>
      </w:r>
      <w:r>
        <w:rPr>
          <w:rFonts w:ascii="Arial" w:cs="Arial" w:eastAsia="Arial" w:hAnsi="Arial"/>
          <w:spacing w:val="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before="3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2978" w:right="3002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B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J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B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ORIO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N°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2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2051" w:right="2079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Red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Lo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b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tán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0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2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.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1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84" w:right="203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f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igur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3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nmu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ión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W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AP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(Bridg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Capa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  <w:t>2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)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AP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(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Capa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3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)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spacing w:line="260" w:lineRule="exact"/>
        <w:ind w:left="2020" w:right="2042"/>
      </w:pPr>
      <w:r>
        <w:rPr>
          <w:rFonts w:ascii="Arial" w:cs="Arial" w:eastAsia="Arial" w:hAnsi="Arial"/>
          <w:b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y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pr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á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-3"/>
          <w:w w:val="100"/>
          <w:position w:val="-1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-3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bá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-3"/>
          <w:w w:val="100"/>
          <w:position w:val="-1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-3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guri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Wir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l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V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FO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3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1.1.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ex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erime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o).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B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J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TIV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432" w:left="894" w:right="8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2.1.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cas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vos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como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ores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e)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pa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pr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servic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cceso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spacing w:line="240" w:lineRule="exact"/>
        <w:ind w:hanging="432" w:left="894" w:right="87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2.2.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omp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3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cas</w:t>
      </w:r>
      <w:r>
        <w:rPr>
          <w:rFonts w:ascii="Arial" w:cs="Arial" w:eastAsia="Arial" w:hAnsi="Arial"/>
          <w:spacing w:val="3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3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3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3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3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3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ed</w:t>
      </w:r>
      <w:r>
        <w:rPr>
          <w:rFonts w:ascii="Arial" w:cs="Arial" w:eastAsia="Arial" w:hAnsi="Arial"/>
          <w:spacing w:val="3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cump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ay).</w:t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2.3.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pr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3.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TOS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3.1.</w:t>
      </w:r>
      <w:r>
        <w:rPr>
          <w:rFonts w:ascii="Arial" w:cs="Arial" w:eastAsia="Arial" w:hAnsi="Arial"/>
          <w:spacing w:val="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TL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1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za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2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3.2.</w:t>
      </w:r>
      <w:r>
        <w:rPr>
          <w:rFonts w:ascii="Arial" w:cs="Arial" w:eastAsia="Arial" w:hAnsi="Arial"/>
          <w:spacing w:val="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j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á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co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LI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en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sp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vos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3.3.</w:t>
      </w:r>
      <w:r>
        <w:rPr>
          <w:rFonts w:ascii="Arial" w:cs="Arial" w:eastAsia="Arial" w:hAnsi="Arial"/>
          <w:spacing w:val="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oc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á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cos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ami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4.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LI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M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(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X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)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4.1.</w:t>
      </w:r>
      <w:r>
        <w:rPr>
          <w:rFonts w:ascii="Arial" w:cs="Arial" w:eastAsia="Arial" w:hAnsi="Arial"/>
          <w:b/>
          <w:color w:val="0033CC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studiar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di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4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4.2.</w:t>
      </w:r>
      <w:r>
        <w:rPr>
          <w:rFonts w:ascii="Arial" w:cs="Arial" w:eastAsia="Arial" w:hAnsi="Arial"/>
          <w:b/>
          <w:color w:val="0033CC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ompre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ptos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nm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color w:val="0033CC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h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894"/>
      </w:pP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rou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432" w:left="894" w:right="83"/>
      </w:pP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4.3.</w:t>
      </w:r>
      <w:r>
        <w:rPr>
          <w:rFonts w:ascii="Arial" w:cs="Arial" w:eastAsia="Arial" w:hAnsi="Arial"/>
          <w:b/>
          <w:color w:val="0033CC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color w:val="0033CC"/>
          <w:spacing w:val="-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color w:val="0033CC"/>
          <w:spacing w:val="-1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ma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-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-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vo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33CC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mpren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color w:val="0033CC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color w:val="0033CC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rab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8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color w:val="0033CC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color w:val="0033CC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color w:val="0033CC"/>
          <w:spacing w:val="-1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color w:val="0033CC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810" w:right="77"/>
      </w:pP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siderar</w:t>
      </w:r>
      <w:r>
        <w:rPr>
          <w:rFonts w:ascii="Arial" w:cs="Arial" w:eastAsia="Arial" w:hAnsi="Arial"/>
          <w:b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ntos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s,</w:t>
      </w:r>
      <w:r>
        <w:rPr>
          <w:rFonts w:ascii="Arial" w:cs="Arial" w:eastAsia="Arial" w:hAnsi="Arial"/>
          <w:b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color w:val="0000FF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so</w:t>
      </w:r>
      <w:r>
        <w:rPr>
          <w:rFonts w:ascii="Arial" w:cs="Arial" w:eastAsia="Arial" w:hAnsi="Arial"/>
          <w:b/>
          <w:color w:val="0000FF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pl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era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bre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2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59"/>
          <w:w w:val="100"/>
          <w:sz w:val="24"/>
          <w:szCs w:val="24"/>
        </w:rPr>
        <w:t> </w:t>
      </w:r>
      <w:hyperlink r:id="rId6"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w.krack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cks.c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</w:t>
        </w:r>
      </w:hyperlink>
      <w:r>
        <w:rPr>
          <w:rFonts w:ascii="Arial" w:cs="Arial" w:eastAsia="Arial" w:hAnsi="Arial"/>
          <w:color w:val="0000FF"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462"/>
      </w:pP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4.4.</w:t>
      </w:r>
      <w:r>
        <w:rPr>
          <w:rFonts w:ascii="Arial" w:cs="Arial" w:eastAsia="Arial" w:hAnsi="Arial"/>
          <w:b/>
          <w:spacing w:val="3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J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Í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J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TOR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(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)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tbl>
      <w:tblPr>
        <w:tblW w:type="auto" w:w="0"/>
        <w:tblLook w:val="01E0"/>
        <w:jc w:val="left"/>
        <w:tblInd w:type="dxa" w:w="948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95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666666" w:space="0" w:sz="12" w:val="single"/>
              <w:right w:color="auto" w:space="0" w:sz="6" w:val="nil"/>
            </w:tcBorders>
          </w:tcPr>
          <w:p/>
        </w:tc>
        <w:tc>
          <w:tcPr>
            <w:tcW w:type="dxa" w:w="600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b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831"/>
            <w:gridSpan w:val="2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666666" w:space="0" w:sz="12" w:val="single"/>
              <w:right w:color="auto" w:space="0" w:sz="6" w:val="nil"/>
            </w:tcBorders>
          </w:tcPr>
          <w:p/>
        </w:tc>
        <w:tc>
          <w:tcPr>
            <w:tcW w:type="dxa" w:w="1481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381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999999" w:space="0" w:sz="5" w:val="single"/>
            </w:tcBorders>
          </w:tcPr>
          <w:p/>
        </w:tc>
      </w:tr>
      <w:tr>
        <w:trPr>
          <w:trHeight w:hRule="exact" w:val="298"/>
        </w:trPr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4071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7"/>
            </w:pP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b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b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b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b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b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b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b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b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b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60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381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5.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L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5.1.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sco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Pack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Trace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355" w:lineRule="auto"/>
        <w:ind w:hanging="432" w:left="894" w:right="1819"/>
        <w:sectPr>
          <w:pgNumType w:start="1"/>
          <w:pgMar w:bottom="280" w:footer="593" w:header="709" w:left="1600" w:right="300" w:top="1940"/>
          <w:headerReference r:id="rId4" w:type="default"/>
          <w:footerReference r:id="rId5" w:type="default"/>
          <w:type w:val="continuous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5.2.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uía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Access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sco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ksys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300N.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</w:r>
      <w:hyperlink r:id="rId7"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ht</w:t>
        </w:r>
        <w:r>
          <w:rPr>
            <w:rFonts w:ascii="Arial" w:cs="Arial" w:eastAsia="Arial" w:hAnsi="Arial"/>
            <w:color w:val="0000FF"/>
            <w:spacing w:val="2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ds.l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nksy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co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ds/us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g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WR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3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0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0N</w:t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-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_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g.p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f</w:t>
        </w:r>
      </w:hyperlink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DESCRIPCION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spacing w:before="60" w:line="297" w:lineRule="auto"/>
        <w:ind w:left="462" w:right="81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Este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trabajo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requiere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su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desarrollo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forma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individual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simulador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alumno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deberá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integrar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conocimiento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adquirido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TL1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nuevo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WLAN.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escenario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inicial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será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dado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por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docente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mediante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archivo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TL2-WLAN-202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4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.pkt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jc w:val="both"/>
        <w:spacing w:before="1"/>
        <w:ind w:left="462" w:right="7369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6.1.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Caso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de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Estudio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254"/>
      </w:pPr>
      <w:r>
        <w:rPr>
          <w:rFonts w:ascii="Verdana" w:cs="Verdana" w:eastAsia="Verdana" w:hAnsi="Verdana"/>
          <w:color w:val="0000FF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color w:val="0000FF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color w:val="0000FF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Ver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Anexo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topología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datos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lógicos</w:t>
      </w:r>
      <w:r>
        <w:rPr>
          <w:rFonts w:ascii="Arial" w:cs="Arial" w:eastAsia="Arial" w:hAnsi="Arial"/>
          <w:b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las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redes.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left="462" w:right="3597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6.2.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ra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el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al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u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mno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(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b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j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u w:color="000000" w:val="thick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é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nico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)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spacing w:line="240" w:lineRule="exact"/>
        <w:ind w:hanging="504" w:left="1326" w:right="107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6.2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rar</w:t>
      </w:r>
      <w:r>
        <w:rPr>
          <w:rFonts w:ascii="Arial" w:cs="Arial" w:eastAsia="Arial" w:hAnsi="Arial"/>
          <w:b/>
          <w:spacing w:val="1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1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disp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1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b/>
          <w:spacing w:val="1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reas</w:t>
      </w:r>
      <w:r>
        <w:rPr>
          <w:rFonts w:ascii="Arial" w:cs="Arial" w:eastAsia="Arial" w:hAnsi="Arial"/>
          <w:b/>
          <w:spacing w:val="17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1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rar</w:t>
      </w:r>
      <w:r>
        <w:rPr>
          <w:rFonts w:ascii="Arial" w:cs="Arial" w:eastAsia="Arial" w:hAnsi="Arial"/>
          <w:b/>
          <w:spacing w:val="1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segme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spacing w:line="240" w:lineRule="exact"/>
        <w:ind w:hanging="504" w:left="1326" w:right="107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6.2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emo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red,</w:t>
      </w:r>
      <w:r>
        <w:rPr>
          <w:rFonts w:ascii="Arial" w:cs="Arial" w:eastAsia="Arial" w:hAnsi="Arial"/>
          <w:b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disp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siguie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ció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Trá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2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sde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ptop</w:t>
      </w:r>
      <w:r>
        <w:rPr>
          <w:rFonts w:ascii="Arial" w:cs="Arial" w:eastAsia="Arial" w:hAnsi="Arial"/>
          <w:b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_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erv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542"/>
      </w:pP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nto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6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Bri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e)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/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ptops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5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4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5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_1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542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_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540" w:val="left"/>
        </w:tabs>
        <w:jc w:val="left"/>
        <w:spacing w:line="240" w:lineRule="exact"/>
        <w:ind w:hanging="360" w:left="1542" w:right="101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8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61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4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Wire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uter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o.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o.</w:t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6.2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ard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6.2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4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par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0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left="462" w:right="638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7.1.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emple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mentos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é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prá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_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g.pd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4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4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prend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4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4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4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4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4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4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po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326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WR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spacing w:line="240" w:lineRule="exact"/>
        <w:ind w:hanging="504" w:left="1326" w:right="103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-38"/>
          <w:w w:val="100"/>
          <w:sz w:val="22"/>
          <w:szCs w:val="22"/>
        </w:rPr>
        <w:t> </w:t>
      </w:r>
      <w:hyperlink r:id="rId8"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ht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p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  <w:t>: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w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w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w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.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l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i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n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k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y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.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c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o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m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u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u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p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p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or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-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a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  <w:t>r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i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c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l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e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?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a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r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i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c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l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e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N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u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  <w:t>m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=136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9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9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3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</w:rPr>
        </w:r>
        <w:r>
          <w:rPr>
            <w:rFonts w:ascii="Arial" w:cs="Arial" w:eastAsia="Arial" w:hAnsi="Arial"/>
            <w:color w:val="000000"/>
            <w:spacing w:val="0"/>
            <w:w w:val="100"/>
            <w:sz w:val="22"/>
            <w:szCs w:val="22"/>
          </w:rPr>
          <w:t>,</w:t>
        </w:r>
      </w:hyperlink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  </w:t>
      </w:r>
      <w:r>
        <w:rPr>
          <w:rFonts w:ascii="Arial" w:cs="Arial" w:eastAsia="Arial" w:hAnsi="Arial"/>
          <w:color w:val="000000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  </w:t>
      </w:r>
      <w:r>
        <w:rPr>
          <w:rFonts w:ascii="Arial" w:cs="Arial" w:eastAsia="Arial" w:hAnsi="Arial"/>
          <w:color w:val="000000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ay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ura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po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WR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504" w:left="1326" w:right="103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ayuda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ura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504" w:left="1326" w:right="103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7.1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4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ompre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view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8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he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sw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_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p.p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prend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ario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amen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zas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432" w:left="894" w:right="106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7.2.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ara</w:t>
      </w:r>
      <w:r>
        <w:rPr>
          <w:rFonts w:ascii="Arial" w:cs="Arial" w:eastAsia="Arial" w:hAnsi="Arial"/>
          <w:b/>
          <w:spacing w:val="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b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armado</w:t>
      </w:r>
      <w:r>
        <w:rPr>
          <w:rFonts w:ascii="Arial" w:cs="Arial" w:eastAsia="Arial" w:hAnsi="Arial"/>
          <w:b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red</w:t>
      </w:r>
      <w:r>
        <w:rPr>
          <w:rFonts w:ascii="Arial" w:cs="Arial" w:eastAsia="Arial" w:hAnsi="Arial"/>
          <w:b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dia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rama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rese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caso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estudio,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tenga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cuenta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siguiente: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spacing w:line="240" w:lineRule="atLeast"/>
        <w:ind w:hanging="504" w:left="1326" w:right="104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7.2.1.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Abra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archivo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TL2-WLAN-202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4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.pkt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8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PacketTracer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barra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o,</w:t>
      </w:r>
      <w:r>
        <w:rPr>
          <w:rFonts w:ascii="Arial" w:cs="Arial" w:eastAsia="Arial" w:hAnsi="Arial"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vos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60" w:lineRule="exact"/>
        <w:ind w:left="822"/>
      </w:pP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inferior,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180" w:lineRule="exact"/>
        <w:ind w:left="1326"/>
        <w:sectPr>
          <w:pgMar w:bottom="280" w:footer="593" w:header="709" w:left="1600" w:right="28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conect</w:t>
      </w:r>
      <w:r>
        <w:rPr>
          <w:rFonts w:ascii="Arial" w:cs="Arial" w:eastAsia="Arial" w:hAnsi="Arial"/>
          <w:spacing w:val="-2"/>
          <w:w w:val="100"/>
          <w:position w:val="1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position w:val="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1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0"/>
        <w:ind w:left="1170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ed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o)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sí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530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uz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tabs>
          <w:tab w:pos="1520" w:val="left"/>
        </w:tabs>
        <w:jc w:val="left"/>
        <w:spacing w:before="20" w:line="240" w:lineRule="exact"/>
        <w:ind w:hanging="360" w:left="1530" w:right="576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sw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–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).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60" w:lineRule="exact"/>
        <w:ind w:left="1170"/>
      </w:pPr>
      <w:r>
        <w:rPr>
          <w:rFonts w:ascii="Verdana" w:cs="Verdana" w:eastAsia="Verdana" w:hAnsi="Verdana"/>
          <w:spacing w:val="0"/>
          <w:w w:val="67"/>
          <w:position w:val="-1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position w:val="-1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ara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9" w:line="260" w:lineRule="exact"/>
        <w:sectPr>
          <w:pgMar w:bottom="280" w:footer="593" w:header="709" w:left="1600" w:right="300" w:top="1940"/>
          <w:pgSz w:h="16840" w:w="11920"/>
        </w:sectPr>
      </w:pPr>
      <w:r>
        <w:rPr>
          <w:sz w:val="26"/>
          <w:szCs w:val="26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left="1345"/>
      </w:pPr>
      <w:r>
        <w:rPr>
          <w:rFonts w:ascii="Arial" w:cs="Arial" w:eastAsia="Arial" w:hAnsi="Arial"/>
          <w:i/>
          <w:spacing w:val="0"/>
          <w:w w:val="100"/>
          <w:sz w:val="20"/>
          <w:szCs w:val="20"/>
        </w:rPr>
        <w:t>1</w:t>
      </w:r>
      <w:r>
        <w:rPr>
          <w:rFonts w:ascii="Arial" w:cs="Arial" w:eastAsia="Arial" w:hAnsi="Arial"/>
          <w:i/>
          <w:spacing w:val="-1"/>
          <w:w w:val="100"/>
          <w:sz w:val="20"/>
          <w:szCs w:val="20"/>
        </w:rPr>
        <w:t> </w:t>
      </w:r>
      <w:r>
        <w:rPr>
          <w:rFonts w:ascii="Arial" w:cs="Arial" w:eastAsia="Arial" w:hAnsi="Arial"/>
          <w:i/>
          <w:spacing w:val="-1"/>
          <w:w w:val="100"/>
          <w:sz w:val="20"/>
          <w:szCs w:val="20"/>
        </w:rPr>
        <w:t>P</w:t>
      </w:r>
      <w:r>
        <w:rPr>
          <w:rFonts w:ascii="Arial" w:cs="Arial" w:eastAsia="Arial" w:hAnsi="Arial"/>
          <w:i/>
          <w:spacing w:val="2"/>
          <w:w w:val="100"/>
          <w:sz w:val="20"/>
          <w:szCs w:val="20"/>
        </w:rPr>
        <w:t>u</w:t>
      </w:r>
      <w:r>
        <w:rPr>
          <w:rFonts w:ascii="Arial" w:cs="Arial" w:eastAsia="Arial" w:hAnsi="Arial"/>
          <w:i/>
          <w:spacing w:val="0"/>
          <w:w w:val="100"/>
          <w:sz w:val="20"/>
          <w:szCs w:val="20"/>
        </w:rPr>
        <w:t>erto</w:t>
      </w:r>
      <w:r>
        <w:rPr>
          <w:rFonts w:ascii="Arial" w:cs="Arial" w:eastAsia="Arial" w:hAnsi="Arial"/>
          <w:i/>
          <w:spacing w:val="-4"/>
          <w:w w:val="100"/>
          <w:sz w:val="20"/>
          <w:szCs w:val="20"/>
        </w:rPr>
        <w:t> </w:t>
      </w:r>
      <w:r>
        <w:rPr>
          <w:rFonts w:ascii="Arial" w:cs="Arial" w:eastAsia="Arial" w:hAnsi="Arial"/>
          <w:i/>
          <w:spacing w:val="0"/>
          <w:w w:val="100"/>
          <w:sz w:val="20"/>
          <w:szCs w:val="20"/>
        </w:rPr>
        <w:t>de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ind w:left="1345" w:right="-50"/>
      </w:pPr>
      <w:r>
        <w:pict>
          <v:group coordorigin="2756,-447" coordsize="8423,1339" style="position:absolute;margin-left:137.775pt;margin-top:-22.3701pt;width:421.125pt;height:66.95pt;mso-position-horizontal-relative:page;mso-position-vertical-relative:paragraph;z-index:-1224">
            <v:shape style="position:absolute;left:4594;top:-125;width:3300;height:960" type="#_x0000_t75">
              <v:imagedata o:title="" r:id="rId9"/>
            </v:shape>
            <v:shape coordorigin="5625,-218" coordsize="1140,1005" filled="f" path="m5625,-51l5631,-96,5648,-136,5675,-171,5710,-197,5751,-213,5793,-218,6597,-218,6643,-212,6683,-195,6717,-168,6743,-134,6760,-93,6765,-51,6765,619,6759,664,6742,705,6715,739,6680,765,6639,781,6597,787,5793,787,5747,780,5707,763,5673,736,5647,702,5630,661,5625,619,5625,-51xe" strokecolor="#FF0000" stroked="t" strokeweight="3.5pt" style="position:absolute;left:5625;top:-218;width:1140;height:1005">
              <v:path arrowok="t"/>
              <v:stroke dashstyle="dash"/>
            </v:shape>
            <v:shape coordorigin="7873,-412" coordsize="3270,1269" fillcolor="#FFFFFF" filled="t" path="m7873,857l11143,857,11143,-412,7873,-412,7873,857xe" stroked="f" style="position:absolute;left:7873;top:-412;width:3270;height:1269">
              <v:path arrowok="t"/>
              <v:fill/>
            </v:shape>
            <v:shape coordorigin="7873,-412" coordsize="3270,1269" filled="f" path="m7873,857l11143,857,11143,-412,7873,-412,7873,857xe" strokecolor="#FF0000" stroked="t" strokeweight="0.75pt" style="position:absolute;left:7873;top:-412;width:3270;height:1269">
              <v:path arrowok="t"/>
            </v:shape>
            <v:shape coordorigin="6495,-232" coordsize="1258,372" filled="f" path="m7753,-232l6896,-232,6495,140e" strokecolor="#FF0000" stroked="t" strokeweight="0.75pt" style="position:absolute;left:6495;top:-232;width:1258;height:372">
              <v:path arrowok="t"/>
            </v:shape>
            <v:shape coordorigin="4673,-248" coordsize="697,666" fillcolor="#FFC000" filled="t" path="m4793,-248l4793,-188,4853,-188,4853,-248,4793,-248xe" stroked="f" style="position:absolute;left:4673;top:-248;width:697;height:666">
              <v:path arrowok="t"/>
              <v:fill/>
            </v:shape>
            <v:shape coordorigin="4673,-248" coordsize="697,666" fillcolor="#FFC000" filled="t" path="m4913,-248l4913,-188,4973,-188,4973,-248,4913,-248xe" stroked="f" style="position:absolute;left:4673;top:-248;width:697;height:666">
              <v:path arrowok="t"/>
              <v:fill/>
            </v:shape>
            <v:shape coordorigin="4673,-248" coordsize="697,666" fillcolor="#FFC000" filled="t" path="m4991,-206l4991,-146,5051,-146,5051,-206,4991,-206xe" stroked="f" style="position:absolute;left:4673;top:-248;width:697;height:666">
              <v:path arrowok="t"/>
              <v:fill/>
            </v:shape>
            <v:shape coordorigin="4673,-248" coordsize="697,666" fillcolor="#FFC000" filled="t" path="m4991,-86l4991,-26,5051,-26,5051,-86,4991,-86xe" stroked="f" style="position:absolute;left:4673;top:-248;width:697;height:666">
              <v:path arrowok="t"/>
              <v:fill/>
            </v:shape>
            <v:shape coordorigin="4673,-248" coordsize="697,666" fillcolor="#FFC000" filled="t" path="m4991,34l4991,94,5051,94,5051,34,4991,34xe" stroked="f" style="position:absolute;left:4673;top:-248;width:697;height:666">
              <v:path arrowok="t"/>
              <v:fill/>
            </v:shape>
            <v:shape coordorigin="4673,-248" coordsize="697,666" fillcolor="#FFC000" filled="t" path="m4991,154l4991,214,5051,214,5051,154,4991,154xe" stroked="f" style="position:absolute;left:4673;top:-248;width:697;height:666">
              <v:path arrowok="t"/>
              <v:fill/>
            </v:shape>
            <v:shape coordorigin="4673,-248" coordsize="697,666" fillcolor="#FFC000" filled="t" path="m5027,238l5027,298,5087,298,5370,268,5070,118,5087,238,5027,238xe" stroked="f" style="position:absolute;left:4673;top:-248;width:697;height:666">
              <v:path arrowok="t"/>
              <v:fill/>
            </v:shape>
            <v:shape coordorigin="4673,-248" coordsize="697,666" fillcolor="#FFC000" filled="t" path="m5087,298l5070,298,5070,418,5370,268,5087,298xe" stroked="f" style="position:absolute;left:4673;top:-248;width:697;height:666">
              <v:path arrowok="t"/>
              <v:fill/>
            </v:shape>
            <v:shape coordorigin="4673,-248" coordsize="697,666" fillcolor="#FFC000" filled="t" path="m5087,238l5070,118,5070,238,5087,238xe" stroked="f" style="position:absolute;left:4673;top:-248;width:697;height:666">
              <v:path arrowok="t"/>
              <v:fill/>
            </v:shape>
            <v:shape coordorigin="4673,-248" coordsize="697,666" fillcolor="#FFC000" filled="t" path="m4673,-248l4673,-188,4733,-188,4733,-248,4673,-248xe" stroked="f" style="position:absolute;left:4673;top:-248;width:697;height:666">
              <v:path arrowok="t"/>
              <v:fill/>
            </v:shape>
            <v:shape coordorigin="4673,-218" coordsize="60,0" filled="f" path="m4673,-218l4733,-218e" strokecolor="#FFC000" stroked="t" strokeweight="3.1pt" style="position:absolute;left:4673;top:-218;width:60;height:0">
              <v:path arrowok="t"/>
            </v:shape>
            <v:shape coordorigin="4793,-218" coordsize="60,0" filled="f" path="m4793,-218l4853,-218e" strokecolor="#FFC000" stroked="t" strokeweight="3.1pt" style="position:absolute;left:4793;top:-218;width:60;height:0">
              <v:path arrowok="t"/>
            </v:shape>
            <v:shape coordorigin="4913,-218" coordsize="60,0" filled="f" path="m4913,-218l4973,-218e" strokecolor="#FFC000" stroked="t" strokeweight="3.1pt" style="position:absolute;left:4913;top:-218;width:60;height:0">
              <v:path arrowok="t"/>
            </v:shape>
            <v:shape coordorigin="4991,-176" coordsize="60,0" filled="f" path="m4991,-176l5051,-176e" strokecolor="#FFC000" stroked="t" strokeweight="3.1pt" style="position:absolute;left:4991;top:-176;width:60;height:0">
              <v:path arrowok="t"/>
            </v:shape>
            <v:shape coordorigin="4991,-56" coordsize="60,0" filled="f" path="m4991,-56l5051,-56e" strokecolor="#FFC000" stroked="t" strokeweight="3.1pt" style="position:absolute;left:4991;top:-56;width:60;height:0">
              <v:path arrowok="t"/>
            </v:shape>
            <v:shape coordorigin="4991,64" coordsize="60,0" filled="f" path="m4991,64l5051,64e" strokecolor="#FFC000" stroked="t" strokeweight="3.1pt" style="position:absolute;left:4991;top:64;width:60;height:0">
              <v:path arrowok="t"/>
            </v:shape>
            <v:shape coordorigin="4991,184" coordsize="60,0" filled="f" path="m4991,184l5051,184e" strokecolor="#FFC000" stroked="t" strokeweight="3.1pt" style="position:absolute;left:4991;top:184;width:60;height:0">
              <v:path arrowok="t"/>
            </v:shape>
            <v:shape coordorigin="5027,268" coordsize="60,0" filled="f" path="m5027,268l5087,268e" strokecolor="#FFC000" stroked="t" strokeweight="3.1pt" style="position:absolute;left:5027;top:268;width:60;height:0">
              <v:path arrowok="t"/>
            </v:shape>
            <v:shape coordorigin="2778,-322" coordsize="1887,648" filled="f" path="m2778,326l4665,326,4665,-322,2778,-322,2778,326xe" strokecolor="#FFC000" stroked="t" strokeweight="2.25pt" style="position:absolute;left:2778;top:-322;width:1887;height:648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w w:val="99"/>
          <w:sz w:val="20"/>
          <w:szCs w:val="20"/>
        </w:rPr>
      </w:r>
      <w:r>
        <w:rPr>
          <w:rFonts w:ascii="Arial" w:cs="Arial" w:eastAsia="Arial" w:hAnsi="Arial"/>
          <w:b/>
          <w:spacing w:val="0"/>
          <w:w w:val="100"/>
          <w:sz w:val="20"/>
          <w:szCs w:val="20"/>
          <w:highlight w:val="yellow"/>
        </w:rPr>
        <w:t>In</w:t>
      </w:r>
      <w:r>
        <w:rPr>
          <w:rFonts w:ascii="Arial" w:cs="Arial" w:eastAsia="Arial" w:hAnsi="Arial"/>
          <w:b/>
          <w:spacing w:val="1"/>
          <w:w w:val="100"/>
          <w:sz w:val="20"/>
          <w:szCs w:val="20"/>
          <w:highlight w:val="yellow"/>
        </w:rPr>
        <w:t>t</w:t>
      </w:r>
      <w:r>
        <w:rPr>
          <w:rFonts w:ascii="Arial" w:cs="Arial" w:eastAsia="Arial" w:hAnsi="Arial"/>
          <w:b/>
          <w:spacing w:val="1"/>
          <w:w w:val="100"/>
          <w:sz w:val="20"/>
          <w:szCs w:val="20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0"/>
          <w:szCs w:val="20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0"/>
          <w:szCs w:val="20"/>
          <w:highlight w:val="yellow"/>
        </w:rPr>
        <w:t>r</w:t>
      </w:r>
      <w:r>
        <w:rPr>
          <w:rFonts w:ascii="Arial" w:cs="Arial" w:eastAsia="Arial" w:hAnsi="Arial"/>
          <w:b/>
          <w:spacing w:val="-1"/>
          <w:w w:val="100"/>
          <w:sz w:val="20"/>
          <w:szCs w:val="20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0"/>
          <w:szCs w:val="20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0"/>
          <w:szCs w:val="20"/>
          <w:highlight w:val="yellow"/>
        </w:rPr>
        <w:t>e</w:t>
      </w:r>
      <w:r>
        <w:rPr>
          <w:rFonts w:ascii="Arial" w:cs="Arial" w:eastAsia="Arial" w:hAnsi="Arial"/>
          <w:b/>
          <w:spacing w:val="1"/>
          <w:w w:val="100"/>
          <w:sz w:val="20"/>
          <w:szCs w:val="20"/>
          <w:highlight w:val="yellow"/>
        </w:rPr>
        <w:t>t</w:t>
      </w:r>
      <w:r>
        <w:rPr>
          <w:rFonts w:ascii="Arial" w:cs="Arial" w:eastAsia="Arial" w:hAnsi="Arial"/>
          <w:b/>
          <w:spacing w:val="1"/>
          <w:w w:val="100"/>
          <w:sz w:val="20"/>
          <w:szCs w:val="20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0"/>
          <w:szCs w:val="20"/>
        </w:rPr>
      </w:r>
      <w:r>
        <w:rPr>
          <w:rFonts w:ascii="Arial" w:cs="Arial" w:eastAsia="Arial" w:hAnsi="Arial"/>
          <w:b/>
          <w:spacing w:val="1"/>
          <w:w w:val="100"/>
          <w:sz w:val="20"/>
          <w:szCs w:val="20"/>
        </w:rPr>
      </w:r>
      <w:r>
        <w:rPr>
          <w:rFonts w:ascii="Arial" w:cs="Arial" w:eastAsia="Arial" w:hAnsi="Arial"/>
          <w:i/>
          <w:spacing w:val="0"/>
          <w:w w:val="100"/>
          <w:sz w:val="20"/>
          <w:szCs w:val="20"/>
        </w:rPr>
        <w:t>wor</w:t>
      </w:r>
      <w:r>
        <w:rPr>
          <w:rFonts w:ascii="Arial" w:cs="Arial" w:eastAsia="Arial" w:hAnsi="Arial"/>
          <w:i/>
          <w:spacing w:val="1"/>
          <w:w w:val="100"/>
          <w:sz w:val="20"/>
          <w:szCs w:val="20"/>
        </w:rPr>
        <w:t>k</w:t>
      </w:r>
      <w:r>
        <w:rPr>
          <w:rFonts w:ascii="Arial" w:cs="Arial" w:eastAsia="Arial" w:hAnsi="Arial"/>
          <w:i/>
          <w:spacing w:val="-1"/>
          <w:w w:val="100"/>
          <w:sz w:val="20"/>
          <w:szCs w:val="20"/>
        </w:rPr>
        <w:t>i</w:t>
      </w:r>
      <w:r>
        <w:rPr>
          <w:rFonts w:ascii="Arial" w:cs="Arial" w:eastAsia="Arial" w:hAnsi="Arial"/>
          <w:i/>
          <w:spacing w:val="2"/>
          <w:w w:val="100"/>
          <w:sz w:val="20"/>
          <w:szCs w:val="20"/>
        </w:rPr>
        <w:t>n</w:t>
      </w:r>
      <w:r>
        <w:rPr>
          <w:rFonts w:ascii="Arial" w:cs="Arial" w:eastAsia="Arial" w:hAnsi="Arial"/>
          <w:i/>
          <w:spacing w:val="0"/>
          <w:w w:val="100"/>
          <w:sz w:val="20"/>
          <w:szCs w:val="20"/>
        </w:rPr>
        <w:t>g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right="594"/>
        <w:sectPr>
          <w:type w:val="continuous"/>
          <w:pgSz w:h="16840" w:w="11920"/>
          <w:pgMar w:bottom="280" w:left="1600" w:right="300" w:top="1940"/>
          <w:cols w:equalWidth="off" w:num="2">
            <w:col w:space="3658" w:w="2766"/>
            <w:col w:w="3596"/>
          </w:cols>
        </w:sectPr>
      </w:pPr>
      <w:r>
        <w:br w:type="column"/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4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pu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i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como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un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  <w:t>S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  <w:t>w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i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t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ch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L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  <w:t>A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N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eran</w:t>
      </w:r>
      <w:r>
        <w:rPr>
          <w:rFonts w:ascii="Arial" w:cs="Arial" w:eastAsia="Arial" w:hAnsi="Arial"/>
          <w:i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i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i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i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i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i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color w:val="000000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860" w:val="left"/>
        </w:tabs>
        <w:jc w:val="both"/>
        <w:spacing w:before="39" w:line="231" w:lineRule="auto"/>
        <w:ind w:hanging="360" w:left="1878" w:right="84"/>
      </w:pPr>
      <w:r>
        <w:rPr>
          <w:rFonts w:ascii="Courier New" w:cs="Courier New" w:eastAsia="Courier New" w:hAnsi="Courier New"/>
          <w:spacing w:val="0"/>
          <w:w w:val="100"/>
          <w:sz w:val="22"/>
          <w:szCs w:val="22"/>
        </w:rPr>
        <w:t>o</w:t>
        <w:tab/>
      </w:r>
      <w:r>
        <w:rPr>
          <w:rFonts w:ascii="Courier New" w:cs="Courier New" w:eastAsia="Courier New" w:hAnsi="Courier New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era</w:t>
      </w:r>
      <w:r>
        <w:rPr>
          <w:rFonts w:ascii="Arial" w:cs="Arial" w:eastAsia="Arial" w:hAnsi="Arial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1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1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i/>
          <w:color w:val="FFFFFF"/>
          <w:spacing w:val="-3"/>
          <w:w w:val="100"/>
          <w:sz w:val="22"/>
          <w:szCs w:val="22"/>
          <w:highlight w:val="red"/>
        </w:rPr>
        <w:t>S</w:t>
      </w:r>
      <w:r>
        <w:rPr>
          <w:rFonts w:ascii="Arial" w:cs="Arial" w:eastAsia="Arial" w:hAnsi="Arial"/>
          <w:b/>
          <w:i/>
          <w:color w:val="FFFFFF"/>
          <w:spacing w:val="-3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w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  <w:t>i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t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ch</w:t>
      </w:r>
      <w:r>
        <w:rPr>
          <w:rFonts w:ascii="Arial" w:cs="Arial" w:eastAsia="Arial" w:hAnsi="Arial"/>
          <w:b/>
          <w:i/>
          <w:color w:val="FFFFFF"/>
          <w:spacing w:val="-14"/>
          <w:w w:val="100"/>
          <w:sz w:val="22"/>
          <w:szCs w:val="22"/>
          <w:highlight w:val="red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L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  <w:t>A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N</w:t>
      </w:r>
      <w:r>
        <w:rPr>
          <w:rFonts w:ascii="Arial" w:cs="Arial" w:eastAsia="Arial" w:hAnsi="Arial"/>
          <w:b/>
          <w:i/>
          <w:color w:val="FFFFFF"/>
          <w:spacing w:val="-16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ara</w:t>
      </w:r>
      <w:r>
        <w:rPr>
          <w:rFonts w:ascii="Arial" w:cs="Arial" w:eastAsia="Arial" w:hAnsi="Arial"/>
          <w:color w:val="000000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carse</w:t>
      </w:r>
      <w:r>
        <w:rPr>
          <w:rFonts w:ascii="Arial" w:cs="Arial" w:eastAsia="Arial" w:hAnsi="Arial"/>
          <w:color w:val="000000"/>
          <w:spacing w:val="-15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color w:val="000000"/>
          <w:spacing w:val="-16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color w:val="000000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color w:val="000000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éste</w:t>
      </w:r>
      <w:r>
        <w:rPr>
          <w:rFonts w:ascii="Arial" w:cs="Arial" w:eastAsia="Arial" w:hAnsi="Arial"/>
          <w:color w:val="000000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color w:val="000000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color w:val="000000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)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518"/>
      </w:pPr>
      <w:r>
        <w:rPr>
          <w:rFonts w:ascii="Courier New" w:cs="Courier New" w:eastAsia="Courier New" w:hAnsi="Courier New"/>
          <w:spacing w:val="0"/>
          <w:w w:val="100"/>
          <w:sz w:val="22"/>
          <w:szCs w:val="22"/>
        </w:rPr>
        <w:t>o</w:t>
      </w:r>
      <w:r>
        <w:rPr>
          <w:rFonts w:ascii="Courier New" w:cs="Courier New" w:eastAsia="Courier New" w:hAnsi="Courier New"/>
          <w:spacing w:val="9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ecte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m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24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ed</w:t>
      </w:r>
      <w:r>
        <w:rPr>
          <w:rFonts w:ascii="Arial" w:cs="Arial" w:eastAsia="Arial" w:hAnsi="Arial"/>
          <w:spacing w:val="2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20" w:lineRule="exact"/>
        <w:ind w:left="1878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7"/>
          <w:szCs w:val="17"/>
        </w:rPr>
        <w:jc w:val="left"/>
        <w:spacing w:before="3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center"/>
        <w:ind w:left="425" w:right="1480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7.3.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que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ción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un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i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b/>
          <w:i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uter: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810" w:right="435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ecte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az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i/>
          <w:spacing w:val="-3"/>
          <w:w w:val="100"/>
          <w:sz w:val="22"/>
          <w:szCs w:val="22"/>
        </w:rPr>
        <w:t>k</w:t>
      </w:r>
      <w:r>
        <w:rPr>
          <w:rFonts w:ascii="Arial" w:cs="Arial" w:eastAsia="Arial" w:hAnsi="Arial"/>
          <w:b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i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i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i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ud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" w:line="240" w:lineRule="exact"/>
        <w:ind w:left="810" w:right="354"/>
      </w:pP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ara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nc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exp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a,</w:t>
      </w:r>
      <w:r>
        <w:rPr>
          <w:rFonts w:ascii="Arial" w:cs="Arial" w:eastAsia="Arial" w:hAnsi="Arial"/>
          <w:i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u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zarán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ñ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cceso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sp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vos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orki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g,</w:t>
      </w:r>
      <w:r>
        <w:rPr>
          <w:rFonts w:ascii="Arial" w:cs="Arial" w:eastAsia="Arial" w:hAnsi="Arial"/>
          <w:i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un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so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erán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zarse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ó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á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810"/>
      </w:pP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;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3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i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i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i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i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i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810"/>
      </w:pPr>
      <w:r>
        <w:rPr>
          <w:rFonts w:ascii="Arial" w:cs="Arial" w:eastAsia="Arial" w:hAnsi="Arial"/>
          <w:color w:val="0000FF"/>
          <w:position w:val="-1"/>
          <w:sz w:val="22"/>
          <w:szCs w:val="22"/>
        </w:rPr>
      </w:r>
      <w:hyperlink r:id="rId10"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ht</w:t>
        </w:r>
        <w:r>
          <w:rPr>
            <w:rFonts w:ascii="Arial" w:cs="Arial" w:eastAsia="Arial" w:hAnsi="Arial"/>
            <w:color w:val="0000FF"/>
            <w:spacing w:val="2"/>
            <w:w w:val="100"/>
            <w:position w:val="-1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2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nv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bs.n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position w:val="-1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2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g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position w:val="-1"/>
            <w:sz w:val="22"/>
            <w:szCs w:val="22"/>
            <w:u w:color="0000FF" w:val="single"/>
          </w:rPr>
          <w:t>v</w:t>
        </w:r>
        <w:r>
          <w:rPr>
            <w:rFonts w:ascii="Arial" w:cs="Arial" w:eastAsia="Arial" w:hAnsi="Arial"/>
            <w:color w:val="0000FF"/>
            <w:spacing w:val="-2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bs/Sp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b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cati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ns/NIS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8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  <w:t>0</w:t>
        </w:r>
        <w:r>
          <w:rPr>
            <w:rFonts w:ascii="Arial" w:cs="Arial" w:eastAsia="Arial" w:hAnsi="Arial"/>
            <w:color w:val="0000FF"/>
            <w:spacing w:val="-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position w:val="-1"/>
            <w:sz w:val="22"/>
            <w:szCs w:val="22"/>
            <w:u w:color="0000FF" w:val="single"/>
          </w:rPr>
          <w:t>0</w:t>
        </w:r>
        <w:r>
          <w:rPr>
            <w:rFonts w:ascii="Arial" w:cs="Arial" w:eastAsia="Arial" w:hAnsi="Arial"/>
            <w:color w:val="0000FF"/>
            <w:spacing w:val="2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-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6</w:t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  <w:t>3</w:t>
        </w:r>
        <w:r>
          <w:rPr>
            <w:rFonts w:ascii="Arial" w:cs="Arial" w:eastAsia="Arial" w:hAnsi="Arial"/>
            <w:color w:val="0000FF"/>
            <w:spacing w:val="-3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-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position w:val="-1"/>
            <w:sz w:val="22"/>
            <w:szCs w:val="22"/>
            <w:u w:color="0000FF" w:val="single"/>
          </w:rPr>
          <w:t>3.p</w:t>
        </w:r>
        <w:r>
          <w:rPr>
            <w:rFonts w:ascii="Arial" w:cs="Arial" w:eastAsia="Arial" w:hAnsi="Arial"/>
            <w:color w:val="0000FF"/>
            <w:spacing w:val="-2"/>
            <w:w w:val="100"/>
            <w:position w:val="-1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2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  <w:t>f</w:t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</w:rPr>
        </w:r>
        <w:r>
          <w:rPr>
            <w:rFonts w:ascii="Arial" w:cs="Arial" w:eastAsia="Arial" w:hAnsi="Arial"/>
            <w:color w:val="0000FF"/>
            <w:spacing w:val="1"/>
            <w:w w:val="100"/>
            <w:position w:val="-1"/>
            <w:sz w:val="22"/>
            <w:szCs w:val="22"/>
          </w:rPr>
        </w:r>
        <w:r>
          <w:rPr>
            <w:rFonts w:ascii="Arial" w:cs="Arial" w:eastAsia="Arial" w:hAnsi="Arial"/>
            <w:color w:val="000000"/>
            <w:spacing w:val="0"/>
            <w:w w:val="100"/>
            <w:position w:val="-1"/>
            <w:sz w:val="22"/>
            <w:szCs w:val="22"/>
          </w:rPr>
          <w:t>.</w:t>
        </w:r>
      </w:hyperlink>
      <w:r>
        <w:rPr>
          <w:rFonts w:ascii="Arial" w:cs="Arial" w:eastAsia="Arial" w:hAns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460"/>
      </w:pPr>
      <w:r>
        <w:pict>
          <v:group coordorigin="2047,19" coordsize="6281,296" style="position:absolute;margin-left:102.33pt;margin-top:0.925859pt;width:314.07pt;height:14.8pt;mso-position-horizontal-relative:page;mso-position-vertical-relative:paragraph;z-index:-1225">
            <v:shape coordorigin="6781,29" coordsize="1534,276" fillcolor="#FFFF00" filled="t" path="m6781,305l8315,305,8315,29,6781,29,6781,305xe" stroked="f" style="position:absolute;left:6781;top:29;width:1534;height:276">
              <v:path arrowok="t"/>
              <v:fill/>
            </v:shape>
            <v:shape coordorigin="2060,293" coordsize="6255,0" filled="f" path="m2060,293l8315,293e" strokecolor="#000000" stroked="t" strokeweight="1.3pt" style="position:absolute;left:2060;top:293;width:6255;height:0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PRI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ERA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ONFIGU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VEN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7.4.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atos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160" w:val="left"/>
        </w:tabs>
        <w:jc w:val="left"/>
        <w:spacing w:line="240" w:lineRule="exact"/>
        <w:ind w:hanging="360" w:left="1170" w:right="101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WAN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ed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8.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0/1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6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tabs>
          <w:tab w:pos="1160" w:val="left"/>
        </w:tabs>
        <w:jc w:val="left"/>
        <w:spacing w:before="17" w:line="240" w:lineRule="exact"/>
        <w:ind w:hanging="360" w:left="1170" w:right="1219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60" w:lineRule="exact"/>
        <w:ind w:left="810"/>
      </w:pPr>
      <w:r>
        <w:rPr>
          <w:rFonts w:ascii="Verdana" w:cs="Verdana" w:eastAsia="Verdana" w:hAnsi="Verdana"/>
          <w:spacing w:val="0"/>
          <w:w w:val="67"/>
          <w:position w:val="-1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position w:val="-1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ami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nto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1170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</w:t>
      </w:r>
      <w:r>
        <w:rPr>
          <w:rFonts w:ascii="Verdana" w:cs="Verdana" w:eastAsia="Verdana" w:hAnsi="Verdana"/>
          <w:spacing w:val="6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5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átic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en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la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0.20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240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5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/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24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1170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</w:t>
      </w:r>
      <w:r>
        <w:rPr>
          <w:rFonts w:ascii="Verdana" w:cs="Verdana" w:eastAsia="Verdana" w:hAnsi="Verdana"/>
          <w:spacing w:val="6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5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ate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w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ay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2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2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0.2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4/24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o)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60" w:lineRule="exact"/>
        <w:ind w:left="1170"/>
      </w:pPr>
      <w:r>
        <w:rPr>
          <w:rFonts w:ascii="Verdana" w:cs="Verdana" w:eastAsia="Verdana" w:hAnsi="Verdana"/>
          <w:spacing w:val="0"/>
          <w:w w:val="100"/>
          <w:position w:val="-1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2"/>
          <w:szCs w:val="22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5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  <w:t>H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  <w:t>C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en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:</w:t>
      </w:r>
      <w:r>
        <w:rPr>
          <w:rFonts w:ascii="Arial" w:cs="Arial" w:eastAsia="Arial" w:hAnsi="Arial"/>
          <w:spacing w:val="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0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0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0.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0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0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100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7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/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24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1170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</w:t>
      </w:r>
      <w:r>
        <w:rPr>
          <w:rFonts w:ascii="Verdana" w:cs="Verdana" w:eastAsia="Verdana" w:hAnsi="Verdana"/>
          <w:spacing w:val="6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5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ate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w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ay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1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2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0.2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3/24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ccess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7.5.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ptop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W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_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ay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center"/>
        <w:ind w:left="785" w:right="346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7.5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ecte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po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as.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7.5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-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dado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carse</w:t>
      </w:r>
      <w:r>
        <w:rPr>
          <w:rFonts w:ascii="Arial" w:cs="Arial" w:eastAsia="Arial" w:hAnsi="Arial"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326"/>
        <w:sectPr>
          <w:type w:val="continuous"/>
          <w:pgSz w:h="16840" w:w="11920"/>
          <w:pgMar w:bottom="280" w:left="1600" w:right="300" w:top="1940"/>
        </w:sectPr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as: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hanging="504" w:left="1326" w:right="79"/>
      </w:pPr>
      <w:r>
        <w:pict>
          <v:group coordorigin="3132,-2473" coordsize="6600,2385" style="position:absolute;margin-left:156.605pt;margin-top:-123.627pt;width:330pt;height:119.25pt;mso-position-horizontal-relative:page;mso-position-vertical-relative:paragraph;z-index:-1223">
            <v:shape style="position:absolute;left:3177;top:-2428;width:6510;height:2295" type="#_x0000_t75">
              <v:imagedata o:title="" r:id="rId11"/>
            </v:shape>
            <v:shape coordorigin="3155,-2450" coordsize="6555,2340" filled="f" path="m3155,-110l9710,-110,9710,-2450,3155,-2450,3155,-110xe" strokecolor="#000000" stroked="t" strokeweight="2.25pt" style="position:absolute;left:3155;top:-2450;width:6555;height:2340">
              <v:path arrowok="t"/>
            </v:shape>
            <w10:wrap type="none"/>
          </v:group>
        </w:pict>
      </w:r>
      <w:r>
        <w:pict>
          <v:group coordorigin="3117,658" coordsize="6585,3705" style="position:absolute;margin-left:155.85pt;margin-top:32.9179pt;width:329.25pt;height:185.25pt;mso-position-horizontal-relative:page;mso-position-vertical-relative:paragraph;z-index:-1222">
            <v:shape style="position:absolute;left:3147;top:688;width:6525;height:3645" type="#_x0000_t75">
              <v:imagedata o:title="" r:id="rId12"/>
            </v:shape>
            <v:shape coordorigin="3132,673" coordsize="6555,3675" filled="f" path="m3132,4348l9687,4348,9687,673,3132,673,3132,4348xe" strokecolor="#000000" stroked="t" strokeweight="1.5pt" style="position:absolute;left:3132;top:673;width:6555;height:3675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7.5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ptop</w:t>
      </w:r>
      <w:r>
        <w:rPr>
          <w:rFonts w:ascii="Arial" w:cs="Arial" w:eastAsia="Arial" w:hAnsi="Arial"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eskt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/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race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9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5.1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9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5.195.195</w:t>
      </w:r>
      <w:r>
        <w:rPr>
          <w:rFonts w:ascii="Arial" w:cs="Arial" w:eastAsia="Arial" w:hAnsi="Arial"/>
          <w:b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ex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erv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s.</w:t>
      </w:r>
    </w:p>
    <w:p>
      <w:pPr>
        <w:rPr>
          <w:sz w:val="11"/>
          <w:szCs w:val="11"/>
        </w:rPr>
        <w:jc w:val="left"/>
        <w:spacing w:before="1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0"/>
        <w:ind w:left="1182"/>
      </w:pPr>
      <w:r>
        <w:rPr>
          <w:rFonts w:ascii="Verdana" w:cs="Verdana" w:eastAsia="Verdana" w:hAnsi="Verdana"/>
          <w:sz w:val="22"/>
          <w:szCs w:val="22"/>
        </w:rPr>
      </w:r>
      <w:r>
        <w:rPr>
          <w:rFonts w:ascii="Verdana" w:cs="Verdana" w:eastAsia="Verdana" w:hAnsi="Verdana"/>
          <w:sz w:val="22"/>
          <w:szCs w:val="22"/>
          <w:highlight w:val="green"/>
        </w:rPr>
        <w:t> </w:t>
      </w:r>
      <w:r>
        <w:rPr>
          <w:rFonts w:ascii="Verdana" w:cs="Verdana" w:eastAsia="Verdana" w:hAnsi="Verdana"/>
          <w:sz w:val="22"/>
          <w:szCs w:val="22"/>
          <w:highlight w:val="green"/>
        </w:rPr>
      </w:r>
      <w:r>
        <w:rPr>
          <w:rFonts w:ascii="Verdana" w:cs="Verdana" w:eastAsia="Verdana" w:hAnsi="Verdana"/>
          <w:spacing w:val="0"/>
          <w:w w:val="100"/>
          <w:sz w:val="22"/>
          <w:szCs w:val="22"/>
          <w:highlight w:val="green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  <w:highlight w:val="green"/>
        </w:rPr>
        <w:t>   </w:t>
      </w:r>
      <w:r>
        <w:rPr>
          <w:rFonts w:ascii="Verdana" w:cs="Verdana" w:eastAsia="Verdana" w:hAnsi="Verdana"/>
          <w:spacing w:val="8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de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P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y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mpo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cia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G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at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w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ay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o.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432" w:left="894" w:right="83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7.6.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b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spacing w:val="-1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sis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z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are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disp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vo: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7.6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ú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estab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vo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-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326"/>
      </w:pPr>
      <w:r>
        <w:rPr>
          <w:rFonts w:ascii="Arial" w:cs="Arial" w:eastAsia="Arial" w:hAnsi="Arial"/>
          <w:color w:val="0000FF"/>
          <w:sz w:val="22"/>
          <w:szCs w:val="22"/>
        </w:rPr>
      </w:r>
      <w:hyperlink r:id="rId13"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ht</w:t>
        </w:r>
        <w:r>
          <w:rPr>
            <w:rFonts w:ascii="Arial" w:cs="Arial" w:eastAsia="Arial" w:hAnsi="Arial"/>
            <w:color w:val="0000FF"/>
            <w:spacing w:val="2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nksys.c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ar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su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-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?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ar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um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=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1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4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8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5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84</w:t>
        </w:r>
      </w:hyperlink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pict>
          <v:group coordorigin="3132,386" coordsize="6578,3250" style="position:absolute;margin-left:156.605pt;margin-top:19.3129pt;width:328.89pt;height:162.5pt;mso-position-horizontal-relative:page;mso-position-vertical-relative:paragraph;z-index:-1221">
            <v:shape style="position:absolute;left:3147;top:401;width:6548;height:3220" type="#_x0000_t75">
              <v:imagedata o:title="" r:id="rId14"/>
            </v:shape>
            <v:shape coordorigin="3140,394" coordsize="6563,3235" filled="f" path="m3140,3629l9702,3629,9702,394,3140,394,3140,3629xe" strokecolor="#000000" stroked="t" strokeweight="0.75pt" style="position:absolute;left:3140;top:394;width:6563;height:3235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7.6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nsta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sz w:val="11"/>
          <w:szCs w:val="11"/>
        </w:rPr>
        <w:jc w:val="left"/>
        <w:spacing w:before="1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504" w:left="1326" w:right="83"/>
        <w:sectPr>
          <w:pgMar w:bottom="280" w:footer="593" w:header="709" w:left="1600" w:right="300" w:top="1940"/>
          <w:pgSz w:h="16840" w:w="11920"/>
        </w:sectPr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7.6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FF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caso</w:t>
      </w:r>
      <w:r>
        <w:rPr>
          <w:rFonts w:ascii="Arial" w:cs="Arial" w:eastAsia="Arial" w:hAnsi="Arial"/>
          <w:color w:val="0000FF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color w:val="0000FF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-1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act</w:t>
      </w:r>
      <w:r>
        <w:rPr>
          <w:rFonts w:ascii="Arial" w:cs="Arial" w:eastAsia="Arial" w:hAnsi="Arial"/>
          <w:color w:val="0000FF"/>
          <w:spacing w:val="-2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zac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color w:val="0000FF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color w:val="0000FF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cará</w:t>
      </w:r>
      <w:r>
        <w:rPr>
          <w:rFonts w:ascii="Arial" w:cs="Arial" w:eastAsia="Arial" w:hAnsi="Arial"/>
          <w:color w:val="0000FF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color w:val="0000FF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proced</w:t>
      </w:r>
      <w:r>
        <w:rPr>
          <w:rFonts w:ascii="Arial" w:cs="Arial" w:eastAsia="Arial" w:hAnsi="Arial"/>
          <w:color w:val="0000FF"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FF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color w:val="0000FF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pto</w:t>
      </w:r>
      <w:r>
        <w:rPr>
          <w:rFonts w:ascii="Arial" w:cs="Arial" w:eastAsia="Arial" w:hAnsi="Arial"/>
          <w:color w:val="0000FF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color w:val="0000FF"/>
          <w:spacing w:val="-16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color w:val="0000FF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x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color w:val="0000FF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ng</w:t>
      </w:r>
      <w:r>
        <w:rPr>
          <w:rFonts w:ascii="Arial" w:cs="Arial" w:eastAsia="Arial" w:hAnsi="Arial"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color w:val="0000FF"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are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FF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FF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FF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su</w:t>
      </w:r>
      <w:r>
        <w:rPr>
          <w:rFonts w:ascii="Arial" w:cs="Arial" w:eastAsia="Arial" w:hAnsi="Arial"/>
          <w:color w:val="0000FF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FF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FF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b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vidad</w:t>
      </w:r>
      <w:r>
        <w:rPr>
          <w:rFonts w:ascii="Arial" w:cs="Arial" w:eastAsia="Arial" w:hAnsi="Arial"/>
          <w:b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si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hanging="432" w:left="894" w:right="86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7.7.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re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br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gme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nfo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ó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94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ario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240" w:val="left"/>
        </w:tabs>
        <w:jc w:val="left"/>
        <w:spacing w:before="18" w:line="240" w:lineRule="exact"/>
        <w:ind w:hanging="360" w:left="1254" w:right="1941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gme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0.20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0.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/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4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240" w:val="left"/>
        </w:tabs>
        <w:jc w:val="left"/>
        <w:spacing w:before="17" w:line="240" w:lineRule="exact"/>
        <w:ind w:hanging="360" w:left="1254" w:right="200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8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no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eran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254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_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r_1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504" w:left="1326" w:right="83"/>
      </w:pPr>
      <w:r>
        <w:pict>
          <v:group coordorigin="2916,-10" coordsize="8578,526" style="position:absolute;margin-left:145.8pt;margin-top:-0.502129pt;width:428.9pt;height:26.32pt;mso-position-horizontal-relative:page;mso-position-vertical-relative:paragraph;z-index:-1220">
            <v:shape coordorigin="3118,0" coordsize="8366,254" fillcolor="#00FF00" filled="t" path="m3118,254l11484,254,11484,0,3118,0,3118,254xe" stroked="f" style="position:absolute;left:3118;top:0;width:8366;height:254">
              <v:path arrowok="t"/>
              <v:fill/>
            </v:shape>
            <v:shape coordorigin="2926,254" coordsize="3851,252" fillcolor="#00FF00" filled="t" path="m2926,506l6777,506,6777,254,2926,254,2926,506xe" stroked="f" style="position:absolute;left:2926;top:254;width:3851;height:252">
              <v:path arrowok="t"/>
              <v:fill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ate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ay</w:t>
      </w:r>
      <w:r>
        <w:rPr>
          <w:rFonts w:ascii="Arial" w:cs="Arial" w:eastAsia="Arial" w:hAnsi="Arial"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5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omp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go</w:t>
      </w:r>
      <w:r>
        <w:rPr>
          <w:rFonts w:ascii="Arial" w:cs="Arial" w:eastAsia="Arial" w:hAnsi="Arial"/>
          <w:b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ewa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94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está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254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254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W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_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504" w:left="1326" w:right="82"/>
      </w:pPr>
      <w:r>
        <w:pict>
          <v:group coordorigin="2916,-10" coordsize="8578,526" style="position:absolute;margin-left:145.8pt;margin-top:-0.502129pt;width:428.9pt;height:26.32pt;mso-position-horizontal-relative:page;mso-position-vertical-relative:paragraph;z-index:-1219">
            <v:shape coordorigin="3118,0" coordsize="8366,254" fillcolor="#00FF00" filled="t" path="m3118,254l11484,254,11484,0,3118,0,3118,254xe" stroked="f" style="position:absolute;left:3118;top:0;width:8366;height:254">
              <v:path arrowok="t"/>
              <v:fill/>
            </v:shape>
            <v:shape coordorigin="2926,254" coordsize="3608,252" fillcolor="#00FF00" filled="t" path="m2926,506l6534,506,6534,254,2926,254,2926,506xe" stroked="f" style="position:absolute;left:2926;top:254;width:3608;height:252">
              <v:path arrowok="t"/>
              <v:fill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ay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4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</w:t>
      </w:r>
      <w:r>
        <w:rPr>
          <w:rFonts w:ascii="Arial" w:cs="Arial" w:eastAsia="Arial" w:hAnsi="Arial"/>
          <w:spacing w:val="3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omp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47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go</w:t>
      </w:r>
      <w:r>
        <w:rPr>
          <w:rFonts w:ascii="Arial" w:cs="Arial" w:eastAsia="Arial" w:hAnsi="Arial"/>
          <w:b/>
          <w:spacing w:val="4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ewa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240" w:val="left"/>
        </w:tabs>
        <w:jc w:val="left"/>
        <w:ind w:hanging="360" w:left="1254" w:right="387"/>
      </w:pPr>
      <w:r>
        <w:rPr>
          <w:rFonts w:ascii="Verdana" w:cs="Verdana" w:eastAsia="Verdana" w:hAnsi="Verdana"/>
          <w:color w:val="0000FF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color w:val="0000FF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color w:val="0000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uri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ad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uti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color w:val="000000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pri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color w:val="000000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prá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cas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ec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ún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</w:r>
      <w:hyperlink r:id="rId15"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ht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p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  <w:t>: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w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w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w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.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l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i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n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k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y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.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c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o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m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u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/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s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u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p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p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or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-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a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  <w:t>r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i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c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l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e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?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a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r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t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i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  <w:t>c</w:t>
        </w:r>
        <w:r>
          <w:rPr>
            <w:rFonts w:ascii="Arial" w:cs="Arial" w:eastAsia="Arial" w:hAnsi="Arial"/>
            <w:b/>
            <w:color w:val="0000FF"/>
            <w:spacing w:val="-3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  <w:t>l</w:t>
        </w:r>
        <w:r>
          <w:rPr>
            <w:rFonts w:ascii="Arial" w:cs="Arial" w:eastAsia="Arial" w:hAnsi="Arial"/>
            <w:b/>
            <w:color w:val="0000FF"/>
            <w:spacing w:val="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e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N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u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  <w:t>m</w:t>
        </w:r>
        <w:r>
          <w:rPr>
            <w:rFonts w:ascii="Arial" w:cs="Arial" w:eastAsia="Arial" w:hAnsi="Arial"/>
            <w:b/>
            <w:color w:val="0000FF"/>
            <w:spacing w:val="-2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=136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  <w:t>9</w:t>
        </w:r>
        <w:r>
          <w:rPr>
            <w:rFonts w:ascii="Arial" w:cs="Arial" w:eastAsia="Arial" w:hAnsi="Arial"/>
            <w:b/>
            <w:color w:val="0000FF"/>
            <w:spacing w:val="-1"/>
            <w:w w:val="100"/>
            <w:sz w:val="22"/>
            <w:szCs w:val="22"/>
            <w:u w:color="0000FF" w:val="thick"/>
          </w:rPr>
        </w:r>
        <w:r>
          <w:rPr>
            <w:rFonts w:ascii="Arial" w:cs="Arial" w:eastAsia="Arial" w:hAnsi="Arial"/>
            <w:b/>
            <w:color w:val="0000FF"/>
            <w:spacing w:val="0"/>
            <w:w w:val="100"/>
            <w:sz w:val="22"/>
            <w:szCs w:val="22"/>
            <w:u w:color="0000FF" w:val="thick"/>
          </w:rPr>
          <w:t>93</w:t>
        </w:r>
        <w:r>
          <w:rPr>
            <w:rFonts w:ascii="Arial" w:cs="Arial" w:eastAsia="Arial" w:hAnsi="Arial"/>
            <w:b/>
            <w:color w:val="0000FF"/>
            <w:spacing w:val="3"/>
            <w:w w:val="100"/>
            <w:sz w:val="22"/>
            <w:szCs w:val="22"/>
          </w:rPr>
          <w:t> </w:t>
        </w:r>
        <w:r>
          <w:rPr>
            <w:rFonts w:ascii="Arial" w:cs="Arial" w:eastAsia="Arial" w:hAnsi="Arial"/>
            <w:color w:val="000000"/>
            <w:spacing w:val="0"/>
            <w:w w:val="100"/>
            <w:sz w:val="22"/>
            <w:szCs w:val="22"/>
          </w:rPr>
          <w:t>y</w:t>
        </w:r>
      </w:hyperlink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00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00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red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00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0000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color w:val="000000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00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i/>
          <w:color w:val="0000FF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ulad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color w:val="0000FF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rá</w:t>
      </w:r>
      <w:r>
        <w:rPr>
          <w:rFonts w:ascii="Arial" w:cs="Arial" w:eastAsia="Arial" w:hAnsi="Arial"/>
          <w:b/>
          <w:i/>
          <w:color w:val="0000FF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algu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i/>
          <w:color w:val="0000FF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i/>
          <w:color w:val="0000FF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ro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i/>
          <w:color w:val="0000FF"/>
          <w:spacing w:val="-3"/>
          <w:w w:val="100"/>
          <w:sz w:val="22"/>
          <w:szCs w:val="22"/>
        </w:rPr>
        <w:t>ó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i/>
          <w:color w:val="0000FF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i/>
          <w:color w:val="0000FF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ue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nf</w:t>
      </w:r>
      <w:r>
        <w:rPr>
          <w:rFonts w:ascii="Arial" w:cs="Arial" w:eastAsia="Arial" w:hAnsi="Arial"/>
          <w:b/>
          <w:i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color w:val="0000FF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0000FF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i/>
          <w:color w:val="0000FF"/>
          <w:spacing w:val="0"/>
          <w:w w:val="100"/>
          <w:sz w:val="22"/>
          <w:szCs w:val="22"/>
        </w:rPr>
        <w:t>T.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379"/>
      </w:pP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atos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para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tbl>
      <w:tblPr>
        <w:tblW w:type="auto" w:w="0"/>
        <w:tblLook w:val="01E0"/>
        <w:jc w:val="left"/>
        <w:tblInd w:type="dxa" w:w="1365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78"/>
        </w:trPr>
        <w:tc>
          <w:tcPr>
            <w:tcW w:type="dxa" w:w="2081"/>
            <w:gridSpan w:val="3"/>
            <w:tcBorders>
              <w:top w:color="000000" w:space="0" w:sz="10" w:val="single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2"/>
                <w:szCs w:val="22"/>
              </w:rPr>
              <w:jc w:val="left"/>
              <w:spacing w:line="240" w:lineRule="exact"/>
              <w:ind w:right="-56"/>
            </w:pP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Verdana" w:cs="Verdana" w:eastAsia="Verdana" w:hAnsi="Verdana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o: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WP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P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SK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type="dxa" w:w="523"/>
            <w:tcBorders>
              <w:top w:color="000000" w:space="0" w:sz="10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2055"/>
            <w:gridSpan w:val="2"/>
            <w:vMerge w:val="restart"/>
            <w:tcBorders>
              <w:top w:color="auto" w:space="0" w:sz="6" w:val="nil"/>
              <w:left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269"/>
        </w:trPr>
        <w:tc>
          <w:tcPr>
            <w:tcW w:type="dxa" w:w="1556"/>
            <w:gridSpan w:val="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2"/>
                <w:szCs w:val="22"/>
              </w:rPr>
              <w:jc w:val="left"/>
              <w:spacing w:line="240" w:lineRule="exact"/>
              <w:ind w:right="-53"/>
            </w:pP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Verdana" w:cs="Verdana" w:eastAsia="Verdana" w:hAnsi="Verdana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o: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type="dxa" w:w="1049"/>
            <w:gridSpan w:val="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2055"/>
            <w:gridSpan w:val="2"/>
            <w:vMerge w:val=""/>
            <w:tcBorders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269"/>
        </w:trPr>
        <w:tc>
          <w:tcPr>
            <w:tcW w:type="dxa" w:w="3656"/>
            <w:gridSpan w:val="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2"/>
                <w:szCs w:val="22"/>
              </w:rPr>
              <w:jc w:val="left"/>
              <w:spacing w:line="240" w:lineRule="exact"/>
              <w:ind w:right="-32"/>
            </w:pP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Verdana" w:cs="Verdana" w:eastAsia="Verdana" w:hAnsi="Verdana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ass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ord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ute</w:t>
            </w:r>
            <w:r>
              <w:rPr>
                <w:rFonts w:ascii="Arial" w:cs="Arial" w:eastAsia="Arial" w:hAnsi="Arial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cac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ó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1sc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0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.</w:t>
            </w:r>
            <w:r>
              <w:rPr>
                <w:rFonts w:ascii="Arial" w:cs="Arial" w:eastAsia="Arial" w:hAnsi="Arial"/>
                <w:spacing w:val="-3"/>
                <w:w w:val="100"/>
                <w:sz w:val="22"/>
                <w:szCs w:val="22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type="dxa" w:w="1003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266"/>
        </w:trPr>
        <w:tc>
          <w:tcPr>
            <w:tcW w:type="dxa" w:w="4659"/>
            <w:gridSpan w:val="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2"/>
                <w:szCs w:val="22"/>
              </w:rPr>
              <w:jc w:val="left"/>
              <w:spacing w:line="240" w:lineRule="exact"/>
              <w:ind w:right="-32"/>
            </w:pP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Verdana" w:cs="Verdana" w:eastAsia="Verdana" w:hAnsi="Verdana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oc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ac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ón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de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as</w:t>
            </w:r>
            <w:r>
              <w:rPr>
                <w:rFonts w:ascii="Arial" w:cs="Arial" w:eastAsia="Arial" w:hAnsi="Arial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w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ord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ca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6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00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se</w:t>
            </w:r>
            <w:r>
              <w:rPr>
                <w:rFonts w:ascii="Arial" w:cs="Arial" w:eastAsia="Arial" w:hAnsi="Arial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.</w:t>
            </w:r>
          </w:p>
        </w:tc>
      </w:tr>
      <w:tr>
        <w:trPr>
          <w:trHeight w:hRule="exact" w:val="269"/>
        </w:trPr>
        <w:tc>
          <w:tcPr>
            <w:tcW w:type="dxa" w:w="110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2"/>
                <w:szCs w:val="22"/>
              </w:rPr>
              <w:jc w:val="left"/>
              <w:spacing w:line="240" w:lineRule="exact"/>
              <w:ind w:right="-56"/>
            </w:pP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Verdana" w:cs="Verdana" w:eastAsia="Verdana" w:hAnsi="Verdana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ascii="Arial" w:cs="Arial" w:eastAsia="Arial" w:hAnsi="Arial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7</w:t>
            </w:r>
          </w:p>
        </w:tc>
        <w:tc>
          <w:tcPr>
            <w:tcW w:type="dxa" w:w="3557"/>
            <w:gridSpan w:val="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266"/>
        </w:trPr>
        <w:tc>
          <w:tcPr>
            <w:tcW w:type="dxa" w:w="2604"/>
            <w:gridSpan w:val="4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2"/>
                <w:szCs w:val="22"/>
              </w:rPr>
              <w:jc w:val="left"/>
              <w:spacing w:line="240" w:lineRule="exact"/>
              <w:ind w:right="-34"/>
            </w:pP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ascii="Verdana" w:cs="Verdana" w:eastAsia="Verdana" w:hAnsi="Verdana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Verdana" w:cs="Verdana" w:eastAsia="Verdana" w:hAnsi="Verdana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es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c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vac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ón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cs="Arial" w:eastAsia="Arial" w:hAnsi="Arial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Arial" w:cs="Arial" w:eastAsia="Arial" w:hAnsi="Arial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2"/>
                <w:szCs w:val="22"/>
              </w:rPr>
              <w:t>D</w:t>
            </w:r>
          </w:p>
        </w:tc>
        <w:tc>
          <w:tcPr>
            <w:tcW w:type="dxa" w:w="2055"/>
            <w:gridSpan w:val="2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</w:tbl>
    <w:p>
      <w:pPr>
        <w:rPr>
          <w:sz w:val="12"/>
          <w:szCs w:val="12"/>
        </w:rPr>
        <w:jc w:val="left"/>
        <w:spacing w:before="3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822"/>
      </w:pPr>
      <w:r>
        <w:pict>
          <v:group coordorigin="3091,671" coordsize="7740,3300" style="position:absolute;margin-left:154.525pt;margin-top:33.5429pt;width:387pt;height:165pt;mso-position-horizontal-relative:page;mso-position-vertical-relative:paragraph;z-index:-1218">
            <v:shape style="position:absolute;left:3135;top:716;width:7650;height:3210" type="#_x0000_t75">
              <v:imagedata o:title="" r:id="rId16"/>
            </v:shape>
            <v:shape coordorigin="3113,693" coordsize="7695,3255" filled="f" path="m3113,3948l10808,3948,10808,693,3113,693,3113,3948xe" strokecolor="#000000" stroked="t" strokeweight="2.25pt" style="position:absolute;left:3113;top:693;width:7695;height:3255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cce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_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i/>
          <w:color w:val="FFFFFF"/>
          <w:spacing w:val="-3"/>
          <w:w w:val="100"/>
          <w:sz w:val="22"/>
          <w:szCs w:val="22"/>
          <w:highlight w:val="red"/>
        </w:rPr>
        <w:t>S</w:t>
      </w:r>
      <w:r>
        <w:rPr>
          <w:rFonts w:ascii="Arial" w:cs="Arial" w:eastAsia="Arial" w:hAnsi="Arial"/>
          <w:b/>
          <w:i/>
          <w:color w:val="FFFFFF"/>
          <w:spacing w:val="-3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w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  <w:t>i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t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ch</w:t>
      </w:r>
      <w:r>
        <w:rPr>
          <w:rFonts w:ascii="Arial" w:cs="Arial" w:eastAsia="Arial" w:hAnsi="Arial"/>
          <w:b/>
          <w:i/>
          <w:color w:val="FFFFFF"/>
          <w:spacing w:val="-9"/>
          <w:w w:val="100"/>
          <w:sz w:val="22"/>
          <w:szCs w:val="22"/>
          <w:highlight w:val="red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L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  <w:t>A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N</w:t>
      </w:r>
      <w:r>
        <w:rPr>
          <w:rFonts w:ascii="Arial" w:cs="Arial" w:eastAsia="Arial" w:hAnsi="Arial"/>
          <w:b/>
          <w:i/>
          <w:color w:val="FFFFFF"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l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326"/>
      </w:pP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4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Luego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carse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9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6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8.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518"/>
        <w:sectPr>
          <w:pgMar w:bottom="280" w:footer="593" w:header="709" w:left="1600" w:right="300" w:top="1940"/>
          <w:pgSz w:h="16840" w:w="11920"/>
        </w:sectPr>
      </w:pPr>
      <w:r>
        <w:rPr>
          <w:rFonts w:ascii="Arial" w:cs="Arial" w:eastAsia="Arial" w:hAnsi="Arial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su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o:</w:t>
      </w:r>
      <w:r>
        <w:rPr>
          <w:rFonts w:ascii="Arial" w:cs="Arial" w:eastAsia="Arial" w:hAnsi="Arial"/>
          <w:spacing w:val="3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/</w:t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  <w:t>ñ</w:t>
      </w:r>
      <w:r>
        <w:rPr>
          <w:rFonts w:ascii="Arial" w:cs="Arial" w:eastAsia="Arial" w:hAnsi="Arial"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highlight w:val="yellow"/>
        </w:rPr>
        <w:t>a:</w:t>
      </w:r>
      <w:r>
        <w:rPr>
          <w:rFonts w:ascii="Arial" w:cs="Arial" w:eastAsia="Arial" w:hAnsi="Arial"/>
          <w:spacing w:val="2"/>
          <w:w w:val="100"/>
          <w:sz w:val="22"/>
          <w:szCs w:val="22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822"/>
      </w:pPr>
      <w:r>
        <w:pict>
          <v:group coordorigin="3117,-3043" coordsize="7350,2715" style="position:absolute;margin-left:155.85pt;margin-top:-152.132pt;width:367.5pt;height:135.75pt;mso-position-horizontal-relative:page;mso-position-vertical-relative:paragraph;z-index:-1217">
            <v:shape style="position:absolute;left:3147;top:-3013;width:7290;height:2655" type="#_x0000_t75">
              <v:imagedata o:title="" r:id="rId17"/>
            </v:shape>
            <v:shape coordorigin="3132,-3028" coordsize="7320,2685" filled="f" path="m3132,-343l10452,-343,10452,-3028,3132,-3028,3132,-343xe" strokecolor="#000000" stroked="t" strokeweight="1.5pt" style="position:absolute;left:3132;top:-3028;width:7320;height:2685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540" w:val="left"/>
        </w:tabs>
        <w:jc w:val="left"/>
        <w:spacing w:line="240" w:lineRule="exact"/>
        <w:ind w:hanging="360" w:left="1542" w:right="83"/>
      </w:pPr>
      <w:r>
        <w:pict>
          <v:group coordorigin="3117,619" coordsize="6944,4800" style="position:absolute;margin-left:155.85pt;margin-top:30.93pt;width:347.2pt;height:240pt;mso-position-horizontal-relative:page;mso-position-vertical-relative:paragraph;z-index:-1216">
            <v:shape style="position:absolute;left:3147;top:649;width:6884;height:4740" type="#_x0000_t75">
              <v:imagedata o:title="" r:id="rId18"/>
            </v:shape>
            <v:shape coordorigin="3132,634" coordsize="6914,4770" filled="f" path="m3132,5404l10046,5404,10046,634,3132,634,3132,5404xe" strokecolor="#000000" stroked="t" strokeweight="1.5pt" style="position:absolute;left:3132;top:634;width:6914;height:4770">
              <v:path arrowok="t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0.253/24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hac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154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5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       </w:t>
      </w:r>
      <w:r>
        <w:rPr>
          <w:rFonts w:ascii="Arial" w:cs="Arial" w:eastAsia="Arial" w:hAnsi="Arial"/>
          <w:b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l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el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mo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vo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nt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green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green"/>
        </w:rPr>
        <w:t>ción.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540" w:val="left"/>
        </w:tabs>
        <w:jc w:val="both"/>
        <w:ind w:hanging="360" w:left="1542" w:right="82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_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arle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am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27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29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ática</w:t>
      </w:r>
      <w:r>
        <w:rPr>
          <w:rFonts w:ascii="Arial" w:cs="Arial" w:eastAsia="Arial" w:hAnsi="Arial"/>
          <w:spacing w:val="27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en</w:t>
      </w:r>
      <w:r>
        <w:rPr>
          <w:rFonts w:ascii="Arial" w:cs="Arial" w:eastAsia="Arial" w:hAnsi="Arial"/>
          <w:spacing w:val="27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esa</w:t>
      </w:r>
      <w:r>
        <w:rPr>
          <w:rFonts w:ascii="Arial" w:cs="Arial" w:eastAsia="Arial" w:hAnsi="Arial"/>
          <w:spacing w:val="29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ed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comu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ese</w:t>
      </w:r>
      <w:r>
        <w:rPr>
          <w:rFonts w:ascii="Arial" w:cs="Arial" w:eastAsia="Arial" w:hAnsi="Arial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bro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nuev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s.</w:t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540" w:val="left"/>
        </w:tabs>
        <w:jc w:val="both"/>
        <w:spacing w:line="240" w:lineRule="exact"/>
        <w:ind w:hanging="360" w:left="1542" w:right="82"/>
        <w:sectPr>
          <w:pgMar w:bottom="280" w:footer="593" w:header="709" w:left="1600" w:right="300" w:top="1940"/>
          <w:pgSz w:h="16840" w:w="11920"/>
        </w:sectPr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2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2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2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2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2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2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20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0.20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2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8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0"/>
        <w:ind w:left="1182"/>
      </w:pPr>
      <w:r>
        <w:pict>
          <v:group coordorigin="2774,-5802" coordsize="7392,5443" style="position:absolute;margin-left:138.695pt;margin-top:-290.076pt;width:369.58pt;height:272.15pt;mso-position-horizontal-relative:page;mso-position-vertical-relative:paragraph;z-index:-1215">
            <v:shape style="position:absolute;left:2819;top:-5757;width:7302;height:5353" type="#_x0000_t75">
              <v:imagedata o:title="" r:id="rId19"/>
            </v:shape>
            <v:shape coordorigin="2796,-5779" coordsize="7347,5398" filled="f" path="m2796,-381l10143,-381,10143,-5779,2796,-5779,2796,-381xe" strokecolor="#000000" stroked="t" strokeweight="2.25pt" style="position:absolute;left:2796;top:-5779;width:7347;height:5398">
              <v:path arrowok="t"/>
            </v:shape>
            <w10:wrap type="none"/>
          </v:group>
        </w:pict>
      </w:r>
      <w:r>
        <w:pict>
          <v:group coordorigin="2774,419" coordsize="7395,5565" style="position:absolute;margin-left:138.695pt;margin-top:20.9541pt;width:369.75pt;height:278.25pt;mso-position-horizontal-relative:page;mso-position-vertical-relative:paragraph;z-index:-1214">
            <v:shape style="position:absolute;left:2819;top:464;width:7305;height:5475" type="#_x0000_t75">
              <v:imagedata o:title="" r:id="rId20"/>
            </v:shape>
            <v:shape coordorigin="2796,442" coordsize="7350,5520" filled="f" path="m2796,5962l10146,5962,10146,442,2796,442,2796,5962xe" strokecolor="#000000" stroked="t" strokeweight="2.25pt" style="position:absolute;left:2796;top:442;width:7350;height:5520">
              <v:path arrowok="t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Wire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activ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  <w:sectPr>
          <w:pgMar w:bottom="280" w:footer="593" w:header="709" w:left="1600" w:right="1060" w:top="1940"/>
          <w:pgSz w:h="16840" w:w="11920"/>
        </w:sectPr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1542"/>
      </w:pPr>
      <w:r>
        <w:pict>
          <v:group coordorigin="2774,-3044" coordsize="7395,2955" style="position:absolute;margin-left:138.695pt;margin-top:-152.217pt;width:369.75pt;height:147.75pt;mso-position-horizontal-relative:page;mso-position-vertical-relative:paragraph;z-index:-1212">
            <v:shape style="position:absolute;left:2819;top:-2999;width:7305;height:2865" type="#_x0000_t75">
              <v:imagedata o:title="" r:id="rId21"/>
            </v:shape>
            <v:shape coordorigin="2796,-3022" coordsize="7350,2910" filled="f" path="m2796,-112l10146,-112,10146,-3022,2796,-3022,2796,-112xe" strokecolor="#000000" stroked="t" strokeweight="2.25pt" style="position:absolute;left:2796;top:-3022;width:7350;height:2910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7.7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5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       </w:t>
      </w:r>
      <w:r>
        <w:rPr>
          <w:rFonts w:ascii="Arial" w:cs="Arial" w:eastAsia="Arial" w:hAnsi="Arial"/>
          <w:b/>
          <w:color w:val="0000FF"/>
          <w:spacing w:val="4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rabe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432" w:left="894" w:right="8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7.8.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ción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_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di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504" w:left="1326" w:right="76"/>
      </w:pPr>
      <w:r>
        <w:pict>
          <v:group coordorigin="6198,786" coordsize="72,0" style="position:absolute;margin-left:309.89pt;margin-top:39.2876pt;width:3.624pt;height:0pt;mso-position-horizontal-relative:page;mso-position-vertical-relative:paragraph;z-index:-1213">
            <v:shape coordorigin="6198,786" coordsize="72,0" filled="f" path="m6198,786l6270,786e" strokecolor="#000000" stroked="t" strokeweight="0.94pt" style="position:absolute;left:6198;top:786;width:72;height:0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7.8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coné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comp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í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dada</w:t>
      </w:r>
      <w:r>
        <w:rPr>
          <w:rFonts w:ascii="Arial" w:cs="Arial" w:eastAsia="Arial" w:hAnsi="Arial"/>
          <w:spacing w:val="4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3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el</w:t>
      </w:r>
      <w:r>
        <w:rPr>
          <w:rFonts w:ascii="Arial" w:cs="Arial" w:eastAsia="Arial" w:hAnsi="Arial"/>
          <w:spacing w:val="3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3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w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ch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ruz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822"/>
      </w:pPr>
      <w:r>
        <w:pict>
          <v:group coordorigin="3577,388" coordsize="6045,2355" style="position:absolute;margin-left:178.825pt;margin-top:19.4029pt;width:302.25pt;height:117.75pt;mso-position-horizontal-relative:page;mso-position-vertical-relative:paragraph;z-index:-1211">
            <v:shape style="position:absolute;left:3621;top:433;width:5955;height:2265" type="#_x0000_t75">
              <v:imagedata o:title="" r:id="rId22"/>
            </v:shape>
            <v:shape coordorigin="3599,411" coordsize="6000,2310" filled="f" path="m3599,2721l9599,2721,9599,411,3599,411,3599,2721xe" strokecolor="#000000" stroked="t" strokeweight="2.25pt" style="position:absolute;left:3599;top:411;width:6000;height:2310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7.8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_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b/>
          <w:spacing w:val="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que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ec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ón</w:t>
      </w:r>
      <w:r>
        <w:rPr>
          <w:rFonts w:ascii="Arial" w:cs="Arial" w:eastAsia="Arial" w:hAnsi="Arial"/>
          <w:spacing w:val="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din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á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46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7.9.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una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disp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ble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center"/>
        <w:ind w:left="783" w:right="81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7.9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ecte</w:t>
      </w:r>
      <w:r>
        <w:rPr>
          <w:rFonts w:ascii="Arial" w:cs="Arial" w:eastAsia="Arial" w:hAnsi="Arial"/>
          <w:spacing w:val="3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b/>
          <w:spacing w:val="3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FFFFFF"/>
          <w:spacing w:val="-3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  <w:t>S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  <w:t>w</w:t>
      </w:r>
      <w:r>
        <w:rPr>
          <w:rFonts w:ascii="Arial" w:cs="Arial" w:eastAsia="Arial" w:hAnsi="Arial"/>
          <w:b/>
          <w:i/>
          <w:color w:val="FFFFFF"/>
          <w:spacing w:val="-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i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  <w:t>t</w:t>
      </w:r>
      <w:r>
        <w:rPr>
          <w:rFonts w:ascii="Arial" w:cs="Arial" w:eastAsia="Arial" w:hAnsi="Arial"/>
          <w:b/>
          <w:i/>
          <w:color w:val="FFFFFF"/>
          <w:spacing w:val="1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ch</w:t>
      </w:r>
      <w:r>
        <w:rPr>
          <w:rFonts w:ascii="Arial" w:cs="Arial" w:eastAsia="Arial" w:hAnsi="Arial"/>
          <w:b/>
          <w:i/>
          <w:color w:val="FFFFFF"/>
          <w:spacing w:val="29"/>
          <w:w w:val="100"/>
          <w:sz w:val="22"/>
          <w:szCs w:val="22"/>
          <w:highlight w:val="red"/>
        </w:rPr>
        <w:t> </w:t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L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  <w:t>A</w:t>
      </w:r>
      <w:r>
        <w:rPr>
          <w:rFonts w:ascii="Arial" w:cs="Arial" w:eastAsia="Arial" w:hAnsi="Arial"/>
          <w:b/>
          <w:i/>
          <w:color w:val="FFFFFF"/>
          <w:spacing w:val="-2"/>
          <w:w w:val="100"/>
          <w:sz w:val="22"/>
          <w:szCs w:val="22"/>
          <w:highlight w:val="red"/>
        </w:rPr>
      </w:r>
      <w:r>
        <w:rPr>
          <w:rFonts w:ascii="Arial" w:cs="Arial" w:eastAsia="Arial" w:hAnsi="Arial"/>
          <w:b/>
          <w:i/>
          <w:color w:val="FFFFFF"/>
          <w:spacing w:val="0"/>
          <w:w w:val="100"/>
          <w:sz w:val="22"/>
          <w:szCs w:val="22"/>
          <w:highlight w:val="red"/>
        </w:rPr>
        <w:t>N</w:t>
      </w:r>
      <w:r>
        <w:rPr>
          <w:rFonts w:ascii="Arial" w:cs="Arial" w:eastAsia="Arial" w:hAnsi="Arial"/>
          <w:b/>
          <w:i/>
          <w:color w:val="FFFFFF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0000"/>
          <w:spacing w:val="29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color w:val="000000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nfigú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una</w:t>
      </w:r>
      <w:r>
        <w:rPr>
          <w:rFonts w:ascii="Arial" w:cs="Arial" w:eastAsia="Arial" w:hAnsi="Arial"/>
          <w:color w:val="000000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color w:val="000000"/>
          <w:spacing w:val="27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est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á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color w:val="000000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color w:val="000000"/>
          <w:spacing w:val="3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el</w:t>
      </w:r>
    </w:p>
    <w:p>
      <w:pPr>
        <w:rPr>
          <w:rFonts w:ascii="Arial" w:cs="Arial" w:eastAsia="Arial" w:hAnsi="Arial"/>
          <w:sz w:val="22"/>
          <w:szCs w:val="22"/>
        </w:rPr>
        <w:jc w:val="center"/>
        <w:spacing w:before="1" w:line="240" w:lineRule="exact"/>
        <w:ind w:left="1289" w:right="654"/>
      </w:pPr>
      <w:r>
        <w:pict>
          <v:group coordorigin="3576,372" coordsize="6060,2520" style="position:absolute;margin-left:178.82pt;margin-top:18.5779pt;width:303pt;height:126pt;mso-position-horizontal-relative:page;mso-position-vertical-relative:paragraph;z-index:-1210">
            <v:shape style="position:absolute;left:3606;top:402;width:6000;height:2460" type="#_x0000_t75">
              <v:imagedata o:title="" r:id="rId23"/>
            </v:shape>
            <v:shape coordorigin="3591,387" coordsize="6030,2490" filled="f" path="m3591,2877l9621,2877,9621,387,3591,387,3591,2877xe" strokecolor="#000000" stroked="t" strokeweight="1.5pt" style="position:absolute;left:3591;top:387;width:6030;height:2490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ate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ay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co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pa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enc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ne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etes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LAN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D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Ó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spacing w:val="4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7" w:line="240" w:lineRule="exact"/>
        <w:ind w:hanging="504" w:left="1326" w:right="82"/>
        <w:sectPr>
          <w:pgMar w:bottom="280" w:footer="593" w:header="709" w:left="1600" w:right="3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7.9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omp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be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cce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erv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s,</w:t>
      </w:r>
      <w:r>
        <w:rPr>
          <w:rFonts w:ascii="Arial" w:cs="Arial" w:eastAsia="Arial" w:hAnsi="Arial"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5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ntad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b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ord: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6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0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4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3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.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46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7.10.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       </w:t>
      </w:r>
      <w:r>
        <w:rPr>
          <w:rFonts w:ascii="Arial" w:cs="Arial" w:eastAsia="Arial" w:hAnsi="Arial"/>
          <w:b/>
          <w:spacing w:val="1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ptop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or_1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una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mento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pict>
          <v:group coordorigin="3544,-5067" coordsize="5993,4214" style="position:absolute;margin-left:177.2pt;margin-top:-253.332pt;width:299.65pt;height:210.72pt;mso-position-horizontal-relative:page;mso-position-vertical-relative:paragraph;z-index:-1209">
            <v:shape style="position:absolute;left:3574;top:-5037;width:5933;height:4154" type="#_x0000_t75">
              <v:imagedata o:title="" r:id="rId24"/>
            </v:shape>
            <v:shape coordorigin="3559,-5052" coordsize="5963,4184" filled="f" path="m3559,-867l9522,-867,9522,-5052,3559,-5052,3559,-867xe" strokecolor="#000000" stroked="t" strokeweight="1.5pt" style="position:absolute;left:3559;top:-5052;width:5963;height:4184">
              <v:path arrowok="t"/>
            </v:shape>
            <w10:wrap type="none"/>
          </v:group>
        </w:pict>
      </w:r>
      <w:r>
        <w:pict>
          <v:group coordorigin="3652,387" coordsize="5910,3225" style="position:absolute;margin-left:182.575pt;margin-top:19.3629pt;width:295.5pt;height:161.25pt;mso-position-horizontal-relative:page;mso-position-vertical-relative:paragraph;z-index:-1208">
            <v:shape style="position:absolute;left:3696;top:432;width:5820;height:3135" type="#_x0000_t75">
              <v:imagedata o:title="" r:id="rId25"/>
            </v:shape>
            <v:shape coordorigin="3674,410" coordsize="5865,3180" filled="f" path="m3674,3590l9539,3590,9539,410,3674,410,3674,3590xe" strokecolor="#000000" stroked="t" strokeweight="2.25pt" style="position:absolute;left:3674;top:410;width:5865;height:3180">
              <v:path arrowok="t"/>
            </v:shape>
            <w10:wrap type="none"/>
          </v:group>
        </w:pict>
      </w:r>
      <w:r>
        <w:pict>
          <v:group coordorigin="3652,11122" coordsize="5874,3833" style="position:absolute;margin-left:182.575pt;margin-top:556.096pt;width:293.68pt;height:191.65pt;mso-position-horizontal-relative:page;mso-position-vertical-relative:page;z-index:-1207">
            <v:shape style="position:absolute;left:3696;top:11167;width:5784;height:3743" type="#_x0000_t75">
              <v:imagedata o:title="" r:id="rId26"/>
            </v:shape>
            <v:shape coordorigin="3674,11144" coordsize="5829,3788" filled="f" path="m3674,14932l9503,14932,9503,11144,3674,11144,3674,14932xe" strokecolor="#000000" stroked="t" strokeweight="2.25pt" style="position:absolute;left:3674;top:11144;width:5829;height:3788">
              <v:path arrowok="t"/>
            </v:shape>
            <w10:wrap type="none"/>
          </v:group>
        </w:pict>
      </w:r>
      <w:r>
        <w:rPr>
          <w:rFonts w:ascii="Arial" w:cs="Arial" w:eastAsia="Arial" w:hAnsi="Arial"/>
          <w:sz w:val="22"/>
          <w:szCs w:val="22"/>
        </w:rPr>
        <w:t>7.10</w:t>
      </w:r>
      <w:r>
        <w:rPr>
          <w:rFonts w:ascii="Arial" w:cs="Arial" w:eastAsia="Arial" w:hAnsi="Arial"/>
          <w:spacing w:val="1"/>
          <w:sz w:val="22"/>
          <w:szCs w:val="22"/>
        </w:rPr>
        <w:t>.</w:t>
      </w:r>
      <w:r>
        <w:rPr>
          <w:rFonts w:ascii="Arial" w:cs="Arial" w:eastAsia="Arial" w:hAnsi="Arial"/>
          <w:spacing w:val="-3"/>
          <w:sz w:val="22"/>
          <w:szCs w:val="22"/>
        </w:rPr>
        <w:t>1</w:t>
      </w:r>
      <w:r>
        <w:rPr>
          <w:rFonts w:ascii="Arial" w:cs="Arial" w:eastAsia="Arial" w:hAnsi="Arial"/>
          <w:spacing w:val="0"/>
          <w:sz w:val="22"/>
          <w:szCs w:val="22"/>
        </w:rPr>
        <w:t>.</w:t>
      </w:r>
      <w:r>
        <w:rPr>
          <w:rFonts w:ascii="Arial" w:cs="Arial" w:eastAsia="Arial" w:hAnsi="Arial"/>
          <w:spacing w:val="-38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  <w:sectPr>
          <w:pgMar w:bottom="280" w:footer="593" w:header="709" w:left="1600" w:right="320" w:top="1940"/>
          <w:pgSz w:h="16840" w:w="11920"/>
        </w:sectPr>
      </w:pPr>
      <w:r>
        <w:rPr>
          <w:rFonts w:ascii="Arial" w:cs="Arial" w:eastAsia="Arial" w:hAnsi="Arial"/>
          <w:sz w:val="22"/>
          <w:szCs w:val="22"/>
        </w:rPr>
        <w:t>7.10</w:t>
      </w:r>
      <w:r>
        <w:rPr>
          <w:rFonts w:ascii="Arial" w:cs="Arial" w:eastAsia="Arial" w:hAnsi="Arial"/>
          <w:spacing w:val="1"/>
          <w:sz w:val="22"/>
          <w:szCs w:val="22"/>
        </w:rPr>
        <w:t>.</w:t>
      </w:r>
      <w:r>
        <w:rPr>
          <w:rFonts w:ascii="Arial" w:cs="Arial" w:eastAsia="Arial" w:hAnsi="Arial"/>
          <w:spacing w:val="-3"/>
          <w:sz w:val="22"/>
          <w:szCs w:val="22"/>
        </w:rPr>
        <w:t>2</w:t>
      </w:r>
      <w:r>
        <w:rPr>
          <w:rFonts w:ascii="Arial" w:cs="Arial" w:eastAsia="Arial" w:hAnsi="Arial"/>
          <w:spacing w:val="0"/>
          <w:sz w:val="22"/>
          <w:szCs w:val="22"/>
        </w:rPr>
        <w:t>.</w:t>
      </w:r>
      <w:r>
        <w:rPr>
          <w:rFonts w:ascii="Arial" w:cs="Arial" w:eastAsia="Arial" w:hAnsi="Arial"/>
          <w:spacing w:val="-38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1326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3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pict>
          <v:group coordorigin="3886,385" coordsize="5263,4710" style="position:absolute;margin-left:194.31pt;margin-top:19.2391pt;width:263.15pt;height:235.48pt;mso-position-horizontal-relative:page;mso-position-vertical-relative:paragraph;z-index:-1206">
            <v:shape style="position:absolute;left:3916;top:415;width:5203;height:4650" type="#_x0000_t75">
              <v:imagedata o:title="" r:id="rId27"/>
            </v:shape>
            <v:shape coordorigin="3901,400" coordsize="5233,4680" filled="f" path="m3901,5079l9134,5079,9134,400,3901,400,3901,5079xe" strokecolor="#000000" stroked="t" strokeweight="1.5pt" style="position:absolute;left:3901;top:400;width:5233;height:4680">
              <v:path arrowok="t"/>
            </v:shape>
            <w10:wrap type="none"/>
          </v:group>
        </w:pict>
      </w:r>
      <w:r>
        <w:pict>
          <v:group coordorigin="3825,8300" coordsize="5384,3397" style="position:absolute;margin-left:191.25pt;margin-top:414.99pt;width:269.2pt;height:169.85pt;mso-position-horizontal-relative:page;mso-position-vertical-relative:page;z-index:-1205">
            <v:shape style="position:absolute;left:3855;top:8330;width:5324;height:3337" type="#_x0000_t75">
              <v:imagedata o:title="" r:id="rId28"/>
            </v:shape>
            <v:shape coordorigin="3840,8315" coordsize="5354,3367" filled="f" path="m3840,11682l9194,11682,9194,8315,3840,8315,3840,11682xe" strokecolor="#000000" stroked="t" strokeweight="1.5pt" style="position:absolute;left:3840;top:8315;width:5354;height:3367">
              <v:path arrowok="t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equ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rse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sí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520" w:val="left"/>
        </w:tabs>
        <w:jc w:val="left"/>
        <w:spacing w:line="240" w:lineRule="exact"/>
        <w:ind w:hanging="338" w:left="1520" w:right="65"/>
        <w:sectPr>
          <w:pgMar w:bottom="280" w:footer="593" w:header="709" w:left="1600" w:right="320" w:top="1940"/>
          <w:pgSz w:h="16840" w:w="11920"/>
        </w:sectPr>
      </w:pPr>
      <w:r>
        <w:pict>
          <v:group coordorigin="3825,620" coordsize="5384,2669" style="position:absolute;margin-left:191.25pt;margin-top:30.977pt;width:269.22pt;height:133.45pt;mso-position-horizontal-relative:page;mso-position-vertical-relative:paragraph;z-index:-1204">
            <v:shape style="position:absolute;left:3855;top:650;width:5324;height:2609" type="#_x0000_t75">
              <v:imagedata o:title="" r:id="rId29"/>
            </v:shape>
            <v:shape coordorigin="3840,635" coordsize="5354,2639" filled="f" path="m3840,3274l9194,3274,9194,635,3840,635,3840,3274xe" strokecolor="#000000" stroked="t" strokeweight="1.5pt" style="position:absolute;left:3840;top:635;width:5354;height:2639">
              <v:path arrowok="t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as,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comun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460"/>
      </w:pPr>
      <w:r>
        <w:pict>
          <v:group coordorigin="2047,19" coordsize="6548,296" style="position:absolute;margin-left:102.33pt;margin-top:0.925859pt;width:327.39pt;height:14.8pt;mso-position-horizontal-relative:page;mso-position-vertical-relative:paragraph;z-index:-1203">
            <v:shape coordorigin="6875,29" coordsize="1706,276" fillcolor="#FFFF00" filled="t" path="m6875,305l8581,305,8581,29,6875,29,6875,305xe" stroked="f" style="position:absolute;left:6875;top:29;width:1706;height:276">
              <v:path arrowok="t"/>
              <v:fill/>
            </v:shape>
            <v:shape coordorigin="2060,293" coordsize="6522,0" filled="f" path="m2060,293l8581,293e" strokecolor="#000000" stroked="t" strokeweight="1.3pt" style="position:absolute;left:2060;top:293;width:6522;height:0">
              <v:path arrowok="t"/>
            </v:shape>
            <w10:wrap type="none"/>
          </v:group>
        </w:pict>
      </w:r>
      <w:r>
        <w:pict>
          <v:group coordorigin="3825,-3886" coordsize="5384,3288" style="position:absolute;margin-left:191.25pt;margin-top:-194.304pt;width:269.21pt;height:164.4pt;mso-position-horizontal-relative:page;mso-position-vertical-relative:paragraph;z-index:-1202">
            <v:shape style="position:absolute;left:3855;top:-3856;width:5324;height:3228" type="#_x0000_t75">
              <v:imagedata o:title="" r:id="rId30"/>
            </v:shape>
            <v:shape coordorigin="3840,-3871" coordsize="5354,3258" filled="f" path="m3840,-613l9194,-613,9194,-3871,3840,-3871,3840,-613xe" strokecolor="#000000" stroked="t" strokeweight="1.5pt" style="position:absolute;left:3840;top:-3871;width:5354;height:3258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SEGUNDA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CON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CEN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62"/>
      </w:pPr>
      <w:r>
        <w:pict>
          <v:group coordorigin="3828,1145" coordsize="5324,3085" style="position:absolute;margin-left:191.4pt;margin-top:57.2479pt;width:266.21pt;height:154.25pt;mso-position-horizontal-relative:page;mso-position-vertical-relative:paragraph;z-index:-1201">
            <v:shape style="position:absolute;left:3858;top:1175;width:5264;height:3025" type="#_x0000_t75">
              <v:imagedata o:title="" r:id="rId31"/>
            </v:shape>
            <v:shape coordorigin="3843,1160" coordsize="5294,3055" filled="f" path="m3843,4215l9137,4215,9137,1160,3843,1160,3843,4215xe" strokecolor="#000000" stroked="t" strokeweight="1.5pt" style="position:absolute;left:3843;top:1160;width:5294;height:3055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7.11.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       </w:t>
      </w:r>
      <w:r>
        <w:rPr>
          <w:rFonts w:ascii="Arial" w:cs="Arial" w:eastAsia="Arial" w:hAnsi="Arial"/>
          <w:b/>
          <w:spacing w:val="1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atos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10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170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erif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desde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T: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10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2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1170"/>
      </w:pP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</w:t>
      </w:r>
      <w:r>
        <w:rPr>
          <w:rFonts w:ascii="Verdana" w:cs="Verdana" w:eastAsia="Verdana" w:hAnsi="Verdana"/>
          <w:spacing w:val="6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5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co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m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er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en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3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: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9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2.19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2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.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9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2</w:t>
      </w:r>
      <w:r>
        <w:rPr>
          <w:rFonts w:ascii="Arial" w:cs="Arial" w:eastAsia="Arial" w:hAnsi="Arial"/>
          <w:spacing w:val="2"/>
          <w:w w:val="100"/>
          <w:sz w:val="22"/>
          <w:szCs w:val="22"/>
          <w:u w:color="000000" w:val="single"/>
        </w:rPr>
        <w:t>.</w:t>
      </w:r>
      <w:r>
        <w:rPr>
          <w:rFonts w:ascii="Arial" w:cs="Arial" w:eastAsia="Arial" w:hAnsi="Arial"/>
          <w:spacing w:val="2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2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u w:color="000000" w:val="single"/>
        </w:rPr>
        <w:t>253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24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60" w:lineRule="exact"/>
        <w:ind w:left="1170"/>
      </w:pPr>
      <w:r>
        <w:rPr>
          <w:rFonts w:ascii="Verdana" w:cs="Verdana" w:eastAsia="Verdana" w:hAnsi="Verdana"/>
          <w:spacing w:val="0"/>
          <w:w w:val="100"/>
          <w:position w:val="-1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2"/>
          <w:szCs w:val="22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5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  <w:u w:color="000000" w:val="single"/>
        </w:rPr>
        <w:t>G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ate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  <w:t>w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  <w:u w:color="000000" w:val="single"/>
        </w:rPr>
        <w:t>ay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  <w:u w:color="000000" w:val="single"/>
        </w:rPr>
        <w:t>1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9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2.19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2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9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2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254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/</w:t>
      </w:r>
      <w:r>
        <w:rPr>
          <w:rFonts w:ascii="Arial" w:cs="Arial" w:eastAsia="Arial" w:hAnsi="Arial"/>
          <w:spacing w:val="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24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(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position w:val="-1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r</w:t>
      </w:r>
      <w:r>
        <w:rPr>
          <w:rFonts w:ascii="Arial" w:cs="Arial" w:eastAsia="Arial" w:hAnsi="Arial"/>
          <w:spacing w:val="3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1170"/>
      </w:pPr>
      <w:r>
        <w:pict>
          <v:shape filled="f" stroked="f" style="position:absolute;margin-left:156.5pt;margin-top:12.2591pt;width:145.58pt;height:14.23pt;mso-position-horizontal-relative:page;mso-position-vertical-relative:paragraph;z-index:-1200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266"/>
                    </w:trPr>
                    <w:tc>
                      <w:tcPr>
                        <w:tcW w:type="dxa" w:w="74"/>
                        <w:tcBorders>
                          <w:top w:color="000000" w:space="0" w:sz="8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1016"/>
                        <w:tcBorders>
                          <w:top w:color="000000" w:space="0" w:sz="8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  <w:shd w:color="auto" w:fill="FFFF00" w:val="clear"/>
                      </w:tcPr>
                      <w:p>
                        <w:pPr>
                          <w:rPr>
                            <w:rFonts w:ascii="Arial" w:cs="Arial" w:eastAsia="Arial" w:hAnsi="Arial"/>
                            <w:sz w:val="22"/>
                            <w:szCs w:val="22"/>
                          </w:rPr>
                          <w:jc w:val="left"/>
                          <w:spacing w:before="4" w:line="240" w:lineRule="exact"/>
                          <w:ind w:right="-53"/>
                        </w:pPr>
                        <w:r>
                          <w:rPr>
                            <w:rFonts w:ascii="Arial" w:cs="Arial" w:eastAsia="Arial" w:hAnsi="Arial"/>
                            <w:b/>
                            <w:spacing w:val="1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-3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rente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type="dxa" w:w="233"/>
                        <w:tcBorders>
                          <w:top w:color="000000" w:space="0" w:sz="8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Arial" w:cs="Arial" w:eastAsia="Arial" w:hAnsi="Arial"/>
                            <w:sz w:val="22"/>
                            <w:szCs w:val="22"/>
                          </w:rPr>
                          <w:jc w:val="left"/>
                          <w:spacing w:before="4" w:line="240" w:lineRule="exact"/>
                          <w:ind w:left="63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</w:p>
                    </w:tc>
                    <w:tc>
                      <w:tcPr>
                        <w:tcW w:type="dxa" w:w="1015"/>
                        <w:tcBorders>
                          <w:top w:color="000000" w:space="0" w:sz="8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  <w:shd w:color="auto" w:fill="FFFF00" w:val="clear"/>
                      </w:tcPr>
                      <w:p>
                        <w:pPr>
                          <w:rPr>
                            <w:rFonts w:ascii="Arial" w:cs="Arial" w:eastAsia="Arial" w:hAnsi="Arial"/>
                            <w:sz w:val="22"/>
                            <w:szCs w:val="22"/>
                          </w:rPr>
                          <w:jc w:val="left"/>
                          <w:spacing w:before="4" w:line="240" w:lineRule="exact"/>
                          <w:ind w:right="-53"/>
                        </w:pPr>
                        <w:r>
                          <w:rPr>
                            <w:rFonts w:ascii="Arial" w:cs="Arial" w:eastAsia="Arial" w:hAnsi="Arial"/>
                            <w:b/>
                            <w:spacing w:val="1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-3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rente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Arial" w:cs="Arial" w:eastAsia="Arial" w:hAnsi="Arial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type="dxa" w:w="573"/>
                        <w:tcBorders>
                          <w:top w:color="000000" w:space="0" w:sz="8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Arial" w:cs="Arial" w:eastAsia="Arial" w:hAnsi="Arial"/>
                            <w:sz w:val="22"/>
                            <w:szCs w:val="22"/>
                          </w:rPr>
                          <w:jc w:val="left"/>
                          <w:spacing w:before="4" w:line="240" w:lineRule="exact"/>
                        </w:pPr>
                        <w:r>
                          <w:rPr>
                            <w:rFonts w:ascii="Arial" w:cs="Arial" w:eastAsia="Arial" w:hAnsi="Arial"/>
                            <w:spacing w:val="-2"/>
                            <w:w w:val="100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Wire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17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/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24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5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530"/>
      </w:pP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(</w:t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7" w:line="240" w:lineRule="exact"/>
        <w:ind w:hanging="634" w:left="1096" w:right="88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7.12.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5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5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mento</w:t>
      </w:r>
      <w:r>
        <w:rPr>
          <w:rFonts w:ascii="Arial" w:cs="Arial" w:eastAsia="Arial" w:hAnsi="Arial"/>
          <w:b/>
          <w:spacing w:val="5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spacing w:val="5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gme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82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ecte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1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Arial" w:cs="Arial" w:eastAsia="Arial" w:hAnsi="Arial"/>
          <w:spacing w:val="5"/>
          <w:w w:val="100"/>
          <w:sz w:val="22"/>
          <w:szCs w:val="22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nt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et</w:t>
      </w:r>
      <w:r>
        <w:rPr>
          <w:rFonts w:ascii="Arial" w:cs="Arial" w:eastAsia="Arial" w:hAnsi="Arial"/>
          <w:spacing w:val="1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7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ch</w:t>
      </w:r>
      <w:r>
        <w:rPr>
          <w:rFonts w:ascii="Arial" w:cs="Arial" w:eastAsia="Arial" w:hAnsi="Arial"/>
          <w:b/>
          <w:spacing w:val="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un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cab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662"/>
      </w:pP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rec</w:t>
      </w:r>
      <w:r>
        <w:rPr>
          <w:rFonts w:ascii="Arial" w:cs="Arial" w:eastAsia="Arial" w:hAnsi="Arial"/>
          <w:b/>
          <w:i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b/>
          <w:i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i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)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both"/>
        <w:ind w:hanging="840" w:left="1662" w:right="81"/>
        <w:sectPr>
          <w:pgMar w:bottom="280" w:footer="593" w:header="709" w:left="1600" w:right="3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áfica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or,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nto</w:t>
      </w:r>
      <w:r>
        <w:rPr>
          <w:rFonts w:ascii="Arial" w:cs="Arial" w:eastAsia="Arial" w:hAnsi="Arial"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áti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active</w:t>
      </w:r>
      <w:r>
        <w:rPr>
          <w:rFonts w:ascii="Arial" w:cs="Arial" w:eastAsia="Arial" w:hAnsi="Arial"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-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d: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7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7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0/2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822"/>
        <w:sectPr>
          <w:pgMar w:bottom="280" w:footer="593" w:header="709" w:left="1600" w:right="1060" w:top="1940"/>
          <w:pgSz w:h="16840" w:w="11920"/>
        </w:sectPr>
      </w:pPr>
      <w:r>
        <w:pict>
          <v:group coordorigin="3261,2336" coordsize="7140,9405" style="position:absolute;margin-left:163.05pt;margin-top:116.8pt;width:357pt;height:470.23pt;mso-position-horizontal-relative:page;mso-position-vertical-relative:page;z-index:-1199">
            <v:shape style="position:absolute;left:3291;top:2366;width:7080;height:9345" type="#_x0000_t75">
              <v:imagedata o:title="" r:id="rId32"/>
            </v:shape>
            <v:shape coordorigin="3276,2351" coordsize="7110,9375" filled="f" path="m3276,11726l10386,11726,10386,2351,3276,2351,3276,11726xe" strokecolor="#000000" stroked="t" strokeweight="1.5pt" style="position:absolute;left:3276;top:2351;width:7110;height:9375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7.12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3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ám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ess: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82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uri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ad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2022"/>
      </w:pPr>
      <w:r>
        <w:pict>
          <v:group coordorigin="3261,-5834" coordsize="6777,5355" style="position:absolute;margin-left:163.05pt;margin-top:-291.711pt;width:338.85pt;height:267.74pt;mso-position-horizontal-relative:page;mso-position-vertical-relative:paragraph;z-index:-1198">
            <v:shape style="position:absolute;left:3291;top:-5804;width:6717;height:5295" type="#_x0000_t75">
              <v:imagedata o:title="" r:id="rId33"/>
            </v:shape>
            <v:shape coordorigin="3276,-5819" coordsize="6747,5325" filled="f" path="m3276,-494l10023,-494,10023,-5819,3276,-5819,3276,-494xe" strokecolor="#000000" stroked="t" strokeweight="1.5pt" style="position:absolute;left:3276;top:-5819;width:6747;height:5325">
              <v:path arrowok="t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3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rso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2022"/>
      </w:pPr>
      <w:r>
        <w:rPr>
          <w:rFonts w:ascii="Verdana" w:cs="Verdana" w:eastAsia="Verdana" w:hAnsi="Verdana"/>
          <w:spacing w:val="0"/>
          <w:w w:val="67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sz w:val="22"/>
          <w:szCs w:val="22"/>
        </w:rPr>
        <w:t>   </w:t>
      </w:r>
      <w:r>
        <w:rPr>
          <w:rFonts w:ascii="Verdana" w:cs="Verdana" w:eastAsia="Verdana" w:hAnsi="Verdana"/>
          <w:spacing w:val="33"/>
          <w:w w:val="67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2"/>
          <w:szCs w:val="22"/>
          <w:highlight w:val="yellow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60" w:lineRule="exact"/>
        <w:ind w:left="2022"/>
      </w:pPr>
      <w:r>
        <w:pict>
          <v:group coordorigin="3186,519" coordsize="6795,2235" style="position:absolute;margin-left:159.32pt;margin-top:25.9289pt;width:339.75pt;height:111.75pt;mso-position-horizontal-relative:page;mso-position-vertical-relative:paragraph;z-index:-1197">
            <v:shape style="position:absolute;left:3216;top:549;width:6735;height:2175" type="#_x0000_t75">
              <v:imagedata o:title="" r:id="rId34"/>
            </v:shape>
            <v:shape coordorigin="3201,534" coordsize="6765,2205" filled="f" path="m3201,2739l9966,2739,9966,534,3201,534,3201,2739xe" strokecolor="#000000" stroked="t" strokeweight="1.5pt" style="position:absolute;left:3201;top:534;width:6765;height:2205">
              <v:path arrowok="t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67"/>
          <w:position w:val="-1"/>
          <w:sz w:val="22"/>
          <w:szCs w:val="22"/>
        </w:rPr>
        <w:t>−</w:t>
      </w:r>
      <w:r>
        <w:rPr>
          <w:rFonts w:ascii="Verdana" w:cs="Verdana" w:eastAsia="Verdana" w:hAnsi="Verdana"/>
          <w:spacing w:val="0"/>
          <w:w w:val="67"/>
          <w:position w:val="-1"/>
          <w:sz w:val="22"/>
          <w:szCs w:val="22"/>
        </w:rPr>
        <w:t>   </w:t>
      </w:r>
      <w:r>
        <w:rPr>
          <w:rFonts w:ascii="Verdana" w:cs="Verdana" w:eastAsia="Verdana" w:hAnsi="Verdana"/>
          <w:spacing w:val="33"/>
          <w:w w:val="67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ass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w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ord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ute</w:t>
      </w:r>
      <w:r>
        <w:rPr>
          <w:rFonts w:ascii="Arial" w:cs="Arial" w:eastAsia="Arial" w:hAnsi="Arial"/>
          <w:spacing w:val="-2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ó</w:t>
      </w:r>
      <w:r>
        <w:rPr>
          <w:rFonts w:ascii="Arial" w:cs="Arial" w:eastAsia="Arial" w:hAnsi="Arial"/>
          <w:spacing w:val="-1"/>
          <w:w w:val="100"/>
          <w:position w:val="-1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-60"/>
          <w:w w:val="100"/>
          <w:position w:val="-1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  <w:highlight w:val="yellow"/>
        </w:rPr>
        <w:t>F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  <w:highlight w:val="yellow"/>
        </w:rPr>
        <w:t>R</w:t>
      </w:r>
      <w:r>
        <w:rPr>
          <w:rFonts w:ascii="Arial" w:cs="Arial" w:eastAsia="Arial" w:hAnsi="Arial"/>
          <w:b/>
          <w:spacing w:val="-2"/>
          <w:w w:val="100"/>
          <w:position w:val="-1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  <w:highlight w:val="yellow"/>
        </w:rPr>
        <w:t>8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  <w:highlight w:val="yellow"/>
        </w:rPr>
        <w:t>4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  <w:highlight w:val="yellow"/>
        </w:rPr>
        <w:t>.</w:t>
      </w:r>
      <w:r>
        <w:rPr>
          <w:rFonts w:ascii="Arial" w:cs="Arial" w:eastAsia="Arial" w:hAnsi="Arial"/>
          <w:b/>
          <w:spacing w:val="1"/>
          <w:w w:val="100"/>
          <w:position w:val="-1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2"/>
          <w:szCs w:val="22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  <w:highlight w:val="yellow"/>
        </w:rPr>
        <w:t>7n</w:t>
      </w:r>
      <w:r>
        <w:rPr>
          <w:rFonts w:ascii="Arial" w:cs="Arial" w:eastAsia="Arial" w:hAnsi="Arial"/>
          <w:b/>
          <w:spacing w:val="0"/>
          <w:w w:val="100"/>
          <w:position w:val="-1"/>
          <w:sz w:val="22"/>
          <w:szCs w:val="22"/>
        </w:rPr>
      </w:r>
      <w:r>
        <w:rPr>
          <w:rFonts w:ascii="Arial" w:cs="Arial" w:eastAsia="Arial" w:hAnsi="Arial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182"/>
      </w:pPr>
      <w:r>
        <w:rPr>
          <w:rFonts w:ascii="Verdana" w:cs="Verdana" w:eastAsia="Verdana" w:hAnsi="Verdana"/>
          <w:color w:val="0000FF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color w:val="0000FF"/>
          <w:spacing w:val="0"/>
          <w:w w:val="100"/>
          <w:sz w:val="22"/>
          <w:szCs w:val="22"/>
        </w:rPr>
        <w:t>  </w:t>
      </w:r>
      <w:r>
        <w:rPr>
          <w:rFonts w:ascii="Verdana" w:cs="Verdana" w:eastAsia="Verdana" w:hAnsi="Verdana"/>
          <w:color w:val="0000FF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rabe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color w:val="0000FF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color w:val="0000FF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FF"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color w:val="0000FF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color w:val="0000FF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840" w:left="1662" w:right="63"/>
        <w:sectPr>
          <w:pgMar w:bottom="280" w:footer="593" w:header="709" w:left="1600" w:right="32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7.12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5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</w:t>
      </w:r>
      <w:r>
        <w:rPr>
          <w:rFonts w:ascii="Arial" w:cs="Arial" w:eastAsia="Arial" w:hAnsi="Arial"/>
          <w:spacing w:val="-1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ud</w:t>
      </w:r>
      <w:r>
        <w:rPr>
          <w:rFonts w:ascii="Arial" w:cs="Arial" w:eastAsia="Arial" w:hAnsi="Arial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-1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-17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ami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nto</w:t>
      </w:r>
      <w:r>
        <w:rPr>
          <w:rFonts w:ascii="Arial" w:cs="Arial" w:eastAsia="Arial" w:hAnsi="Arial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-1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uri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equ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hanging="840" w:left="1662" w:right="85"/>
      </w:pPr>
      <w:r>
        <w:pict>
          <v:group coordorigin="3117,-4648" coordsize="6343,4574" style="position:absolute;margin-left:155.85pt;margin-top:-232.412pt;width:317.15pt;height:228.72pt;mso-position-horizontal-relative:page;mso-position-vertical-relative:paragraph;z-index:-1195">
            <v:shape style="position:absolute;left:3147;top:-4618;width:6283;height:4514" type="#_x0000_t75">
              <v:imagedata o:title="" r:id="rId35"/>
            </v:shape>
            <v:shape coordorigin="3132,-4633" coordsize="6313,4544" filled="f" path="m3132,-89l9445,-89,9445,-4633,3132,-4633,3132,-89xe" strokecolor="#000000" stroked="t" strokeweight="1.5pt" style="position:absolute;left:3132;top:-4633;width:6313;height:4544">
              <v:path arrowok="t"/>
            </v:shape>
            <w10:wrap type="none"/>
          </v:group>
        </w:pict>
      </w:r>
      <w:r>
        <w:pict>
          <v:group coordorigin="3119,658" coordsize="6344,3996" style="position:absolute;margin-left:155.95pt;margin-top:32.8879pt;width:317.19pt;height:199.8pt;mso-position-horizontal-relative:page;mso-position-vertical-relative:paragraph;z-index:-1194">
            <v:shape style="position:absolute;left:3149;top:688;width:6284;height:3936" type="#_x0000_t75">
              <v:imagedata o:title="" r:id="rId36"/>
            </v:shape>
            <v:shape coordorigin="3134,673" coordsize="6314,3966" filled="f" path="m3134,4639l9448,4639,9448,673,3134,673,3134,4639xe" strokecolor="#000000" stroked="t" strokeweight="1.5pt" style="position:absolute;left:3134;top:673;width:6314;height:3966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7.12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6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45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omp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be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1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540" w:val="left"/>
        </w:tabs>
        <w:jc w:val="left"/>
        <w:spacing w:before="39" w:line="240" w:lineRule="exact"/>
        <w:ind w:hanging="360" w:left="1542" w:right="81"/>
      </w:pPr>
      <w:r>
        <w:pict>
          <v:group coordorigin="2772,10" coordsize="8722,541" style="position:absolute;margin-left:138.6pt;margin-top:0.49pt;width:436.1pt;height:27.04pt;mso-position-horizontal-relative:page;mso-position-vertical-relative:paragraph;z-index:-1196">
            <v:shape coordorigin="2782,20" coordsize="8702,266" fillcolor="#00FF00" filled="t" path="m2782,286l11484,286,11484,20,2782,20,2782,286xe" stroked="f" style="position:absolute;left:2782;top:20;width:8702;height:266">
              <v:path arrowok="t"/>
              <v:fill/>
            </v:shape>
            <v:shape coordorigin="3142,286" coordsize="944,254" fillcolor="#00FF00" filled="t" path="m3142,541l4086,541,4086,286,3142,286,3142,541xe" stroked="f" style="position:absolute;left:3142;top:286;width:944;height:254">
              <v:path arrowok="t"/>
              <v:fill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>•</w:t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  <w:tab/>
      </w:r>
      <w:r>
        <w:rPr>
          <w:rFonts w:ascii="Verdana" w:cs="Verdana" w:eastAsia="Verdana" w:hAnsi="Verdana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b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5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b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-1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9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mpo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-8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w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02"/>
      </w:pPr>
      <w:r>
        <w:rPr>
          <w:rFonts w:ascii="Arial" w:cs="Arial" w:eastAsia="Arial" w:hAnsi="Arial"/>
          <w:b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M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P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ASI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GNA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D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: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15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8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02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RIO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V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  <w:t>U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02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ará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zan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10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1.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activ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ex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é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hanging="360" w:left="462" w:right="82"/>
        <w:sectPr>
          <w:pgMar w:bottom="280" w:footer="593" w:header="709" w:left="1600" w:right="3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2.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satisf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ora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2"/>
          <w:szCs w:val="22"/>
          <w:u w:color="000000" w:val="single"/>
        </w:rPr>
        <w:t>es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spacing w:val="8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9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ado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0" w:header="0" w:left="1020" w:right="2420" w:top="600"/>
          <w:headerReference r:id="rId37" w:type="default"/>
          <w:footerReference r:id="rId38" w:type="default"/>
          <w:pgSz w:h="11920" w:orient="landscape" w:w="16840"/>
        </w:sectPr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="260" w:lineRule="exact"/>
      </w:pPr>
      <w:r>
        <w:rPr>
          <w:sz w:val="26"/>
          <w:szCs w:val="26"/>
        </w:rPr>
      </w:r>
    </w:p>
    <w:p>
      <w:pPr>
        <w:rPr>
          <w:rFonts w:ascii="Courier New" w:cs="Courier New" w:eastAsia="Courier New" w:hAnsi="Courier New"/>
          <w:sz w:val="20"/>
          <w:szCs w:val="20"/>
        </w:rPr>
        <w:jc w:val="left"/>
        <w:spacing w:line="200" w:lineRule="exact"/>
        <w:ind w:left="696" w:right="-50"/>
      </w:pPr>
      <w:r>
        <w:pict>
          <v:shape style="position:absolute;margin-left:93.374pt;margin-top:-38.0848pt;width:31.5pt;height:36pt;mso-position-horizontal-relative:page;mso-position-vertical-relative:paragraph;z-index:-1193" type="#_x0000_t75">
            <v:imagedata o:title="" r:id="rId39"/>
          </v:shape>
        </w:pict>
      </w:r>
      <w:r>
        <w:rPr>
          <w:rFonts w:ascii="Courier New" w:cs="Courier New" w:eastAsia="Courier New" w:hAnsi="Courier New"/>
          <w:b/>
          <w:i/>
          <w:spacing w:val="0"/>
          <w:w w:val="100"/>
          <w:position w:val="1"/>
          <w:sz w:val="20"/>
          <w:szCs w:val="20"/>
        </w:rPr>
        <w:t>UTN</w:t>
      </w:r>
      <w:r>
        <w:rPr>
          <w:rFonts w:ascii="Courier New" w:cs="Courier New" w:eastAsia="Courier New" w:hAnsi="Courier New"/>
          <w:b/>
          <w:i/>
          <w:spacing w:val="-4"/>
          <w:w w:val="100"/>
          <w:position w:val="1"/>
          <w:sz w:val="20"/>
          <w:szCs w:val="20"/>
        </w:rPr>
        <w:t> </w:t>
      </w:r>
      <w:r>
        <w:rPr>
          <w:rFonts w:ascii="Courier New" w:cs="Courier New" w:eastAsia="Courier New" w:hAnsi="Courier New"/>
          <w:b/>
          <w:i/>
          <w:spacing w:val="0"/>
          <w:w w:val="100"/>
          <w:position w:val="1"/>
          <w:sz w:val="20"/>
          <w:szCs w:val="20"/>
        </w:rPr>
        <w:t>–</w:t>
      </w:r>
      <w:r>
        <w:rPr>
          <w:rFonts w:ascii="Courier New" w:cs="Courier New" w:eastAsia="Courier New" w:hAnsi="Courier New"/>
          <w:b/>
          <w:i/>
          <w:spacing w:val="-1"/>
          <w:w w:val="100"/>
          <w:position w:val="1"/>
          <w:sz w:val="20"/>
          <w:szCs w:val="20"/>
        </w:rPr>
        <w:t> </w:t>
      </w:r>
      <w:r>
        <w:rPr>
          <w:rFonts w:ascii="Courier New" w:cs="Courier New" w:eastAsia="Courier New" w:hAnsi="Courier New"/>
          <w:b/>
          <w:i/>
          <w:spacing w:val="0"/>
          <w:w w:val="100"/>
          <w:position w:val="1"/>
          <w:sz w:val="20"/>
          <w:szCs w:val="20"/>
        </w:rPr>
        <w:t>FRBA</w:t>
      </w:r>
      <w:r>
        <w:rPr>
          <w:rFonts w:ascii="Courier New" w:cs="Courier New" w:eastAsia="Courier New" w:hAnsi="Courier New"/>
          <w:spacing w:val="0"/>
          <w:w w:val="100"/>
          <w:position w:val="0"/>
          <w:sz w:val="20"/>
          <w:szCs w:val="20"/>
        </w:rPr>
      </w:r>
    </w:p>
    <w:p>
      <w:pPr>
        <w:rPr>
          <w:rFonts w:ascii="Tahoma" w:cs="Tahoma" w:eastAsia="Tahoma" w:hAnsi="Tahoma"/>
          <w:sz w:val="20"/>
          <w:szCs w:val="20"/>
        </w:rPr>
        <w:jc w:val="left"/>
        <w:spacing w:before="25"/>
        <w:sectPr>
          <w:type w:val="continuous"/>
          <w:pgSz w:h="11920" w:orient="landscape" w:w="16840"/>
          <w:pgMar w:bottom="280" w:left="1020" w:right="2420" w:top="1940"/>
          <w:cols w:equalWidth="off" w:num="2">
            <w:col w:space="4248" w:w="1897"/>
            <w:col w:w="7255"/>
          </w:cols>
        </w:sectPr>
      </w:pPr>
      <w:r>
        <w:br w:type="column"/>
      </w:r>
      <w:r>
        <w:rPr>
          <w:rFonts w:ascii="Tahoma" w:cs="Tahoma" w:eastAsia="Tahoma" w:hAnsi="Tahoma"/>
          <w:b/>
          <w:spacing w:val="0"/>
          <w:w w:val="100"/>
          <w:sz w:val="20"/>
          <w:szCs w:val="20"/>
        </w:rPr>
        <w:t>MATERIA:</w:t>
      </w:r>
      <w:r>
        <w:rPr>
          <w:rFonts w:ascii="Tahoma" w:cs="Tahoma" w:eastAsia="Tahoma" w:hAnsi="Tahoma"/>
          <w:b/>
          <w:spacing w:val="-11"/>
          <w:w w:val="100"/>
          <w:sz w:val="20"/>
          <w:szCs w:val="20"/>
        </w:rPr>
        <w:t> </w:t>
      </w:r>
      <w:r>
        <w:rPr>
          <w:rFonts w:ascii="Tahoma" w:cs="Tahoma" w:eastAsia="Tahoma" w:hAnsi="Tahoma"/>
          <w:spacing w:val="1"/>
          <w:w w:val="100"/>
          <w:sz w:val="20"/>
          <w:szCs w:val="20"/>
        </w:rPr>
        <w:t>R</w:t>
      </w:r>
      <w:r>
        <w:rPr>
          <w:rFonts w:ascii="Tahoma" w:cs="Tahoma" w:eastAsia="Tahoma" w:hAnsi="Tahoma"/>
          <w:spacing w:val="1"/>
          <w:w w:val="100"/>
          <w:sz w:val="20"/>
          <w:szCs w:val="20"/>
        </w:rPr>
        <w:t>e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d</w:t>
      </w:r>
      <w:r>
        <w:rPr>
          <w:rFonts w:ascii="Tahoma" w:cs="Tahoma" w:eastAsia="Tahoma" w:hAnsi="Tahoma"/>
          <w:spacing w:val="1"/>
          <w:w w:val="100"/>
          <w:sz w:val="20"/>
          <w:szCs w:val="20"/>
        </w:rPr>
        <w:t>e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s</w:t>
      </w:r>
      <w:r>
        <w:rPr>
          <w:rFonts w:ascii="Tahoma" w:cs="Tahoma" w:eastAsia="Tahoma" w:hAnsi="Tahoma"/>
          <w:spacing w:val="-5"/>
          <w:w w:val="100"/>
          <w:sz w:val="20"/>
          <w:szCs w:val="20"/>
        </w:rPr>
        <w:t> </w:t>
      </w:r>
      <w:r>
        <w:rPr>
          <w:rFonts w:ascii="Tahoma" w:cs="Tahoma" w:eastAsia="Tahoma" w:hAnsi="Tahoma"/>
          <w:spacing w:val="2"/>
          <w:w w:val="100"/>
          <w:sz w:val="20"/>
          <w:szCs w:val="20"/>
        </w:rPr>
        <w:t>d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e</w:t>
      </w:r>
      <w:r>
        <w:rPr>
          <w:rFonts w:ascii="Tahoma" w:cs="Tahoma" w:eastAsia="Tahoma" w:hAnsi="Tahoma"/>
          <w:spacing w:val="-2"/>
          <w:w w:val="100"/>
          <w:sz w:val="20"/>
          <w:szCs w:val="20"/>
        </w:rPr>
        <w:t> 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I</w:t>
      </w:r>
      <w:r>
        <w:rPr>
          <w:rFonts w:ascii="Tahoma" w:cs="Tahoma" w:eastAsia="Tahoma" w:hAnsi="Tahoma"/>
          <w:spacing w:val="-1"/>
          <w:w w:val="100"/>
          <w:sz w:val="20"/>
          <w:szCs w:val="20"/>
        </w:rPr>
        <w:t>n</w:t>
      </w:r>
      <w:r>
        <w:rPr>
          <w:rFonts w:ascii="Tahoma" w:cs="Tahoma" w:eastAsia="Tahoma" w:hAnsi="Tahoma"/>
          <w:spacing w:val="-1"/>
          <w:w w:val="100"/>
          <w:sz w:val="20"/>
          <w:szCs w:val="20"/>
        </w:rPr>
        <w:t>f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or</w:t>
      </w:r>
      <w:r>
        <w:rPr>
          <w:rFonts w:ascii="Tahoma" w:cs="Tahoma" w:eastAsia="Tahoma" w:hAnsi="Tahoma"/>
          <w:spacing w:val="1"/>
          <w:w w:val="100"/>
          <w:sz w:val="20"/>
          <w:szCs w:val="20"/>
        </w:rPr>
        <w:t>m</w:t>
      </w:r>
      <w:r>
        <w:rPr>
          <w:rFonts w:ascii="Tahoma" w:cs="Tahoma" w:eastAsia="Tahoma" w:hAnsi="Tahoma"/>
          <w:spacing w:val="1"/>
          <w:w w:val="100"/>
          <w:sz w:val="20"/>
          <w:szCs w:val="20"/>
        </w:rPr>
        <w:t>a</w:t>
      </w:r>
      <w:r>
        <w:rPr>
          <w:rFonts w:ascii="Tahoma" w:cs="Tahoma" w:eastAsia="Tahoma" w:hAnsi="Tahoma"/>
          <w:spacing w:val="2"/>
          <w:w w:val="100"/>
          <w:sz w:val="20"/>
          <w:szCs w:val="20"/>
        </w:rPr>
        <w:t>c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ión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</w:r>
    </w:p>
    <w:p>
      <w:pPr>
        <w:rPr>
          <w:rFonts w:ascii="Tahoma" w:cs="Tahoma" w:eastAsia="Tahoma" w:hAnsi="Tahoma"/>
          <w:sz w:val="20"/>
          <w:szCs w:val="20"/>
        </w:rPr>
        <w:jc w:val="left"/>
        <w:spacing w:before="6" w:line="240" w:lineRule="exact"/>
        <w:ind w:left="113"/>
      </w:pPr>
      <w:r>
        <w:pict>
          <v:group coordorigin="1149,4387" coordsize="14895,5535" style="position:absolute;margin-left:57.45pt;margin-top:219.345pt;width:744.75pt;height:276.75pt;mso-position-horizontal-relative:page;mso-position-vertical-relative:page;z-index:-1192">
            <v:shape style="position:absolute;left:1194;top:4432;width:14805;height:5445" type="#_x0000_t75">
              <v:imagedata o:title="" r:id="rId40"/>
            </v:shape>
            <v:shape coordorigin="1172,4409" coordsize="14850,5490" filled="f" path="m1172,9899l16022,9899,16022,4409,1172,4409,1172,9899xe" strokecolor="#000000" stroked="t" strokeweight="2.25pt" style="position:absolute;left:1172;top:4409;width:14850;height:5490">
              <v:path arrowok="t"/>
            </v:shape>
            <w10:wrap type="none"/>
          </v:group>
        </w:pict>
      </w:r>
      <w:r>
        <w:rPr>
          <w:rFonts w:ascii="Courier New" w:cs="Courier New" w:eastAsia="Courier New" w:hAnsi="Courier New"/>
          <w:b/>
          <w:i/>
          <w:spacing w:val="0"/>
          <w:w w:val="100"/>
          <w:sz w:val="20"/>
          <w:szCs w:val="20"/>
        </w:rPr>
        <w:t>Departamento</w:t>
      </w:r>
      <w:r>
        <w:rPr>
          <w:rFonts w:ascii="Courier New" w:cs="Courier New" w:eastAsia="Courier New" w:hAnsi="Courier New"/>
          <w:b/>
          <w:i/>
          <w:spacing w:val="-14"/>
          <w:w w:val="100"/>
          <w:sz w:val="20"/>
          <w:szCs w:val="20"/>
        </w:rPr>
        <w:t> </w:t>
      </w:r>
      <w:r>
        <w:rPr>
          <w:rFonts w:ascii="Courier New" w:cs="Courier New" w:eastAsia="Courier New" w:hAnsi="Courier New"/>
          <w:b/>
          <w:i/>
          <w:spacing w:val="0"/>
          <w:w w:val="100"/>
          <w:sz w:val="20"/>
          <w:szCs w:val="20"/>
        </w:rPr>
        <w:t>de</w:t>
      </w:r>
      <w:r>
        <w:rPr>
          <w:rFonts w:ascii="Courier New" w:cs="Courier New" w:eastAsia="Courier New" w:hAnsi="Courier New"/>
          <w:b/>
          <w:i/>
          <w:spacing w:val="-2"/>
          <w:w w:val="100"/>
          <w:sz w:val="20"/>
          <w:szCs w:val="20"/>
        </w:rPr>
        <w:t> </w:t>
      </w:r>
      <w:r>
        <w:rPr>
          <w:rFonts w:ascii="Courier New" w:cs="Courier New" w:eastAsia="Courier New" w:hAnsi="Courier New"/>
          <w:b/>
          <w:i/>
          <w:spacing w:val="0"/>
          <w:w w:val="100"/>
          <w:sz w:val="20"/>
          <w:szCs w:val="20"/>
        </w:rPr>
        <w:t>Sistemas</w:t>
      </w:r>
      <w:r>
        <w:rPr>
          <w:rFonts w:ascii="Courier New" w:cs="Courier New" w:eastAsia="Courier New" w:hAnsi="Courier New"/>
          <w:b/>
          <w:i/>
          <w:spacing w:val="0"/>
          <w:w w:val="100"/>
          <w:sz w:val="20"/>
          <w:szCs w:val="20"/>
        </w:rPr>
        <w:t>                        </w:t>
      </w:r>
      <w:r>
        <w:rPr>
          <w:rFonts w:ascii="Courier New" w:cs="Courier New" w:eastAsia="Courier New" w:hAnsi="Courier New"/>
          <w:b/>
          <w:i/>
          <w:spacing w:val="111"/>
          <w:w w:val="100"/>
          <w:sz w:val="20"/>
          <w:szCs w:val="20"/>
        </w:rPr>
        <w:t> </w:t>
      </w:r>
      <w:r>
        <w:rPr>
          <w:rFonts w:ascii="Tahoma" w:cs="Tahoma" w:eastAsia="Tahoma" w:hAnsi="Tahoma"/>
          <w:b/>
          <w:spacing w:val="0"/>
          <w:w w:val="100"/>
          <w:sz w:val="20"/>
          <w:szCs w:val="20"/>
        </w:rPr>
        <w:t>NIVE</w:t>
      </w:r>
      <w:r>
        <w:rPr>
          <w:rFonts w:ascii="Tahoma" w:cs="Tahoma" w:eastAsia="Tahoma" w:hAnsi="Tahoma"/>
          <w:b/>
          <w:spacing w:val="1"/>
          <w:w w:val="100"/>
          <w:sz w:val="20"/>
          <w:szCs w:val="20"/>
        </w:rPr>
        <w:t>L</w:t>
      </w:r>
      <w:r>
        <w:rPr>
          <w:rFonts w:ascii="Tahoma" w:cs="Tahoma" w:eastAsia="Tahoma" w:hAnsi="Tahoma"/>
          <w:b/>
          <w:spacing w:val="0"/>
          <w:w w:val="100"/>
          <w:sz w:val="20"/>
          <w:szCs w:val="20"/>
        </w:rPr>
        <w:t>:</w:t>
      </w:r>
      <w:r>
        <w:rPr>
          <w:rFonts w:ascii="Tahoma" w:cs="Tahoma" w:eastAsia="Tahoma" w:hAnsi="Tahoma"/>
          <w:b/>
          <w:spacing w:val="-5"/>
          <w:w w:val="100"/>
          <w:sz w:val="20"/>
          <w:szCs w:val="20"/>
        </w:rPr>
        <w:t> 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Cua</w:t>
      </w:r>
      <w:r>
        <w:rPr>
          <w:rFonts w:ascii="Tahoma" w:cs="Tahoma" w:eastAsia="Tahoma" w:hAnsi="Tahoma"/>
          <w:spacing w:val="1"/>
          <w:w w:val="100"/>
          <w:sz w:val="20"/>
          <w:szCs w:val="20"/>
        </w:rPr>
        <w:t>r</w:t>
      </w:r>
      <w:r>
        <w:rPr>
          <w:rFonts w:ascii="Tahoma" w:cs="Tahoma" w:eastAsia="Tahoma" w:hAnsi="Tahoma"/>
          <w:spacing w:val="3"/>
          <w:w w:val="100"/>
          <w:sz w:val="20"/>
          <w:szCs w:val="20"/>
        </w:rPr>
        <w:t>t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  <w:t>o</w:t>
      </w:r>
      <w:r>
        <w:rPr>
          <w:rFonts w:ascii="Tahoma" w:cs="Tahoma" w:eastAsia="Tahoma" w:hAnsi="Tahoma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 w:line="260" w:lineRule="exact"/>
        <w:ind w:left="113"/>
      </w:pPr>
      <w:r>
        <w:rPr>
          <w:rFonts w:ascii="Arial" w:cs="Arial" w:eastAsia="Arial" w:hAnsi="Arial"/>
          <w:b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X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–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P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OLO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G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Í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Y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DA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OS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LÓ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G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IC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3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DEL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CASO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DIO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34"/>
        <w:ind w:left="3605"/>
      </w:pPr>
      <w:r>
        <w:rPr>
          <w:rFonts w:ascii="Arial" w:cs="Arial" w:eastAsia="Arial" w:hAnsi="Arial"/>
          <w:spacing w:val="0"/>
          <w:w w:val="100"/>
          <w:sz w:val="20"/>
          <w:szCs w:val="20"/>
        </w:rPr>
        <w:t>TL2-WLAN-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2024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.docx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                                                                                           </w:t>
      </w:r>
      <w:r>
        <w:rPr>
          <w:rFonts w:ascii="Arial" w:cs="Arial" w:eastAsia="Arial" w:hAnsi="Arial"/>
          <w:spacing w:val="49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15</w:t>
      </w:r>
      <w:r>
        <w:rPr>
          <w:rFonts w:ascii="Arial" w:cs="Arial" w:eastAsia="Arial" w:hAnsi="Arial"/>
          <w:spacing w:val="-3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-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2"/>
          <w:w w:val="100"/>
          <w:sz w:val="20"/>
          <w:szCs w:val="20"/>
        </w:rPr>
        <w:t>15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sectPr>
      <w:type w:val="continuous"/>
      <w:pgSz w:h="11920" w:orient="landscape" w:w="16840"/>
      <w:pgMar w:bottom="280" w:left="1020" w:right="2420" w:top="1940"/>
    </w:sectPr>
  </w:body>
</w:document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34.62pt;margin-top:801.289pt;width:100.533pt;height:11.96pt;mso-position-horizontal-relative:page;mso-position-vertical-relative:page;z-index:-1222" type="#_x0000_t202">
          <v:textbox inset="0,0,0,0">
            <w:txbxContent>
              <w:p>
                <w:pPr>
                  <w:rPr>
                    <w:rFonts w:ascii="Arial" w:cs="Arial" w:eastAsia="Arial" w:hAnsi="Arial"/>
                    <w:sz w:val="20"/>
                    <w:szCs w:val="20"/>
                  </w:rPr>
                  <w:jc w:val="left"/>
                  <w:spacing w:line="220" w:lineRule="exact"/>
                  <w:ind w:left="20" w:right="-30"/>
                </w:pP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TL2-WLAN-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2024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.docx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0.46pt;margin-top:801.289pt;width:34.1995pt;height:11.96pt;mso-position-horizontal-relative:page;mso-position-vertical-relative:page;z-index:-1221" type="#_x0000_t202">
          <v:textbox inset="0,0,0,0">
            <w:txbxContent>
              <w:p>
                <w:pPr>
                  <w:rPr>
                    <w:rFonts w:ascii="Arial" w:cs="Arial" w:eastAsia="Arial" w:hAnsi="Arial"/>
                    <w:sz w:val="20"/>
                    <w:szCs w:val="20"/>
                  </w:rPr>
                  <w:jc w:val="left"/>
                  <w:spacing w:line="220" w:lineRule="exact"/>
                  <w:ind w:left="40" w:right="-30"/>
                </w:pPr>
                <w:r>
                  <w:rPr>
                    <w:rFonts w:ascii="Arial" w:cs="Arial" w:eastAsia="Arial" w:hAnsi="Arial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cs="Arial" w:eastAsia="Arial" w:hAnsi="Arial"/>
                    <w:spacing w:val="-3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Arial" w:cs="Arial" w:eastAsia="Arial" w:hAnsi="Arial"/>
                    <w:spacing w:val="2"/>
                    <w:w w:val="100"/>
                    <w:sz w:val="20"/>
                    <w:szCs w:val="20"/>
                  </w:rPr>
                  <w:t>15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0"/>
        <w:szCs w:val="0"/>
      </w:rPr>
      <w:jc w:val="left"/>
      <w:spacing w:line="0" w:lineRule="exact"/>
    </w:pPr>
    <w:r>
      <w:rPr>
        <w:sz w:val="0"/>
        <w:szCs w:val="0"/>
      </w:rPr>
    </w:r>
  </w:p>
</w:ftr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style="position:absolute;margin-left:121.72pt;margin-top:35.45pt;width:31.5pt;height:36pt;mso-position-horizontal-relative:page;mso-position-vertical-relative:page;z-index:-1226" type="#_x0000_t75">
          <v:imagedata o:title="" r:id="rId1"/>
        </v:shape>
      </w:pict>
    </w:r>
    <w:r>
      <w:pict>
        <v:shape filled="f" stroked="f" style="position:absolute;margin-left:385.71pt;margin-top:62.1443pt;width:152.102pt;height:11.96pt;mso-position-horizontal-relative:page;mso-position-vertical-relative:page;z-index:-1225" type="#_x0000_t202">
          <v:textbox inset="0,0,0,0">
            <w:txbxContent>
              <w:p>
                <w:pPr>
                  <w:rPr>
                    <w:rFonts w:ascii="Tahoma" w:cs="Tahoma" w:eastAsia="Tahoma" w:hAnsi="Tahoma"/>
                    <w:sz w:val="20"/>
                    <w:szCs w:val="20"/>
                  </w:rPr>
                  <w:jc w:val="left"/>
                  <w:spacing w:line="220" w:lineRule="exact"/>
                  <w:ind w:left="20" w:right="-30"/>
                </w:pP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MATERIA:</w:t>
                </w:r>
                <w:r>
                  <w:rPr>
                    <w:rFonts w:ascii="Tahoma" w:cs="Tahoma" w:eastAsia="Tahoma" w:hAnsi="Tahoma"/>
                    <w:b/>
                    <w:spacing w:val="-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d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ascii="Tahoma" w:cs="Tahoma" w:eastAsia="Tahoma" w:hAnsi="Tahoma"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2"/>
                    <w:w w:val="100"/>
                    <w:sz w:val="20"/>
                    <w:szCs w:val="20"/>
                  </w:rPr>
                  <w:t>d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Tahoma" w:cs="Tahoma" w:eastAsia="Tahoma" w:hAnsi="Tahoma"/>
                    <w:spacing w:val="-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ahoma" w:cs="Tahoma" w:eastAsia="Tahoma" w:hAnsi="Tahoma"/>
                    <w:spacing w:val="-1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ascii="Tahoma" w:cs="Tahoma" w:eastAsia="Tahoma" w:hAnsi="Tahoma"/>
                    <w:spacing w:val="-1"/>
                    <w:w w:val="100"/>
                    <w:sz w:val="20"/>
                    <w:szCs w:val="20"/>
                  </w:rPr>
                  <w:t>f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or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m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ascii="Tahoma" w:cs="Tahoma" w:eastAsia="Tahoma" w:hAnsi="Tahoma"/>
                    <w:spacing w:val="2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ión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84.104pt;margin-top:73.5203pt;width:146.008pt;height:24.94pt;mso-position-horizontal-relative:page;mso-position-vertical-relative:page;z-index:-1224" type="#_x0000_t202">
          <v:textbox inset="0,0,0,0">
            <w:txbxContent>
              <w:p>
                <w:pPr>
                  <w:rPr>
                    <w:rFonts w:ascii="Courier New" w:cs="Courier New" w:eastAsia="Courier New" w:hAnsi="Courier New"/>
                    <w:sz w:val="20"/>
                    <w:szCs w:val="20"/>
                  </w:rPr>
                  <w:jc w:val="left"/>
                  <w:spacing w:line="275" w:lineRule="auto"/>
                  <w:ind w:firstLine="583" w:left="20" w:right="-14"/>
                </w:pP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UTN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4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–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FRBA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Departamento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14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de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Sistemas</w:t>
                </w:r>
                <w:r>
                  <w:rPr>
                    <w:rFonts w:ascii="Courier New" w:cs="Courier New" w:eastAsia="Courier New" w:hAnsi="Courier New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384.15pt;margin-top:85.5643pt;width:68.9421pt;height:11.96pt;mso-position-horizontal-relative:page;mso-position-vertical-relative:page;z-index:-1223" type="#_x0000_t202">
          <v:textbox inset="0,0,0,0">
            <w:txbxContent>
              <w:p>
                <w:pPr>
                  <w:rPr>
                    <w:rFonts w:ascii="Tahoma" w:cs="Tahoma" w:eastAsia="Tahoma" w:hAnsi="Tahoma"/>
                    <w:sz w:val="20"/>
                    <w:szCs w:val="20"/>
                  </w:rPr>
                  <w:jc w:val="left"/>
                  <w:spacing w:line="220" w:lineRule="exact"/>
                  <w:ind w:left="20" w:right="-30"/>
                </w:pP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NIVE</w:t>
                </w:r>
                <w:r>
                  <w:rPr>
                    <w:rFonts w:ascii="Tahoma" w:cs="Tahoma" w:eastAsia="Tahoma" w:hAnsi="Tahoma"/>
                    <w:b/>
                    <w:spacing w:val="1"/>
                    <w:w w:val="100"/>
                    <w:sz w:val="20"/>
                    <w:szCs w:val="20"/>
                  </w:rPr>
                  <w:t>L</w:t>
                </w: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:</w:t>
                </w:r>
                <w:r>
                  <w:rPr>
                    <w:rFonts w:ascii="Tahoma" w:cs="Tahoma" w:eastAsia="Tahoma" w:hAnsi="Tahoma"/>
                    <w:b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Cua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ahoma" w:cs="Tahoma" w:eastAsia="Tahoma" w:hAnsi="Tahoma"/>
                    <w:spacing w:val="3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0"/>
        <w:szCs w:val="0"/>
      </w:rPr>
      <w:jc w:val="left"/>
      <w:spacing w:line="0" w:lineRule="exact"/>
    </w:pPr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header1.xml" Type="http://schemas.openxmlformats.org/officeDocument/2006/relationships/header"/><Relationship Id="rId5" Target="footer1.xml" Type="http://schemas.openxmlformats.org/officeDocument/2006/relationships/footer"/><Relationship Id="rId6" Target="https://www.krackattacks.com/" TargetMode="External" Type="http://schemas.openxmlformats.org/officeDocument/2006/relationships/hyperlink"/><Relationship Id="rId7" Target="https://downloads.linksys.com/downloads/userguide/WRT300N-EU_ug.pdf" TargetMode="External" Type="http://schemas.openxmlformats.org/officeDocument/2006/relationships/hyperlink"/><Relationship Id="rId8" Target="https://www.linksys.com/us/support-article?articleNum=136993" TargetMode="External" Type="http://schemas.openxmlformats.org/officeDocument/2006/relationships/hyperlink"/><Relationship Id="rId9" Target="media\image2.jpg" Type="http://schemas.openxmlformats.org/officeDocument/2006/relationships/image"/><Relationship Id="rId10" Target="https://nvlpubs.nist.gov/nistpubs/SpecialPublications/NIST.SP.800-63-3.pdf" TargetMode="External" Type="http://schemas.openxmlformats.org/officeDocument/2006/relationships/hyperlink"/><Relationship Id="rId11" Target="media\image3.jpg" Type="http://schemas.openxmlformats.org/officeDocument/2006/relationships/image"/><Relationship Id="rId12" Target="media\image4.jpg" Type="http://schemas.openxmlformats.org/officeDocument/2006/relationships/image"/><Relationship Id="rId13" Target="https://www.linksys.com/ar/support-article?articleNum=148584" TargetMode="External" Type="http://schemas.openxmlformats.org/officeDocument/2006/relationships/hyperlink"/><Relationship Id="rId14" Target="media\image5.jpg" Type="http://schemas.openxmlformats.org/officeDocument/2006/relationships/image"/><Relationship Id="rId15" Target="https://www.linksys.com/us/support-article?articleNum=136993" TargetMode="External" Type="http://schemas.openxmlformats.org/officeDocument/2006/relationships/hyperlink"/><Relationship Id="rId16" Target="media\image6.jpg" Type="http://schemas.openxmlformats.org/officeDocument/2006/relationships/image"/><Relationship Id="rId17" Target="media\image7.jpg" Type="http://schemas.openxmlformats.org/officeDocument/2006/relationships/image"/><Relationship Id="rId18" Target="media\image8.jpg" Type="http://schemas.openxmlformats.org/officeDocument/2006/relationships/image"/><Relationship Id="rId19" Target="media\image9.jpg" Type="http://schemas.openxmlformats.org/officeDocument/2006/relationships/image"/><Relationship Id="rId20" Target="media\image10.jpg" Type="http://schemas.openxmlformats.org/officeDocument/2006/relationships/image"/><Relationship Id="rId21" Target="media\image11.jpg" Type="http://schemas.openxmlformats.org/officeDocument/2006/relationships/image"/><Relationship Id="rId22" Target="media\image12.jpg" Type="http://schemas.openxmlformats.org/officeDocument/2006/relationships/image"/><Relationship Id="rId23" Target="media\image13.jpg" Type="http://schemas.openxmlformats.org/officeDocument/2006/relationships/image"/><Relationship Id="rId24" Target="media\image14.jpg" Type="http://schemas.openxmlformats.org/officeDocument/2006/relationships/image"/><Relationship Id="rId25" Target="media\image15.jpg" Type="http://schemas.openxmlformats.org/officeDocument/2006/relationships/image"/><Relationship Id="rId26" Target="media\image16.jpg" Type="http://schemas.openxmlformats.org/officeDocument/2006/relationships/image"/><Relationship Id="rId27" Target="media\image17.jpg" Type="http://schemas.openxmlformats.org/officeDocument/2006/relationships/image"/><Relationship Id="rId28" Target="media\image18.jpg" Type="http://schemas.openxmlformats.org/officeDocument/2006/relationships/image"/><Relationship Id="rId29" Target="media\image19.jpg" Type="http://schemas.openxmlformats.org/officeDocument/2006/relationships/image"/><Relationship Id="rId30" Target="media\image20.jpg" Type="http://schemas.openxmlformats.org/officeDocument/2006/relationships/image"/><Relationship Id="rId31" Target="media\image21.jpg" Type="http://schemas.openxmlformats.org/officeDocument/2006/relationships/image"/><Relationship Id="rId32" Target="media\image22.jpg" Type="http://schemas.openxmlformats.org/officeDocument/2006/relationships/image"/><Relationship Id="rId33" Target="media\image23.jpg" Type="http://schemas.openxmlformats.org/officeDocument/2006/relationships/image"/><Relationship Id="rId34" Target="media\image24.jpg" Type="http://schemas.openxmlformats.org/officeDocument/2006/relationships/image"/><Relationship Id="rId35" Target="media\image25.jpg" Type="http://schemas.openxmlformats.org/officeDocument/2006/relationships/image"/><Relationship Id="rId36" Target="media\image26.jpg" Type="http://schemas.openxmlformats.org/officeDocument/2006/relationships/image"/><Relationship Id="rId37" Target="header2.xml" Type="http://schemas.openxmlformats.org/officeDocument/2006/relationships/header"/><Relationship Id="rId38" Target="footer2.xml" Type="http://schemas.openxmlformats.org/officeDocument/2006/relationships/footer"/><Relationship Id="rId39" Target="media\image1.png" Type="http://schemas.openxmlformats.org/officeDocument/2006/relationships/image"/><Relationship Id="rId40" Target="media\image27.jpg" Type="http://schemas.openxmlformats.org/officeDocument/2006/relationships/image"/></Relationships>

</file>

<file path=word/_rels/header1.xml.rels><?xml version="1.0" encoding="UTF-8" standalone="yes"?>
<Relationships xmlns="http://schemas.openxmlformats.org/package/2006/relationships"><Relationship Id="rId1" Target="media\image1.pn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